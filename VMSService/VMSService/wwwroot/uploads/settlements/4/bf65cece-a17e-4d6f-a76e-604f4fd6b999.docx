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25F5" w14:textId="22A487CA" w:rsidR="000C2387" w:rsidRPr="00C94C73" w:rsidRDefault="00233F04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 </w:t>
      </w:r>
    </w:p>
    <w:p w14:paraId="50671BD8" w14:textId="77777777" w:rsidR="000C2387" w:rsidRPr="00DC7AE2" w:rsidRDefault="000C2387"/>
    <w:p w14:paraId="1EA40044" w14:textId="24BF797E" w:rsidR="000C2387" w:rsidRPr="00DC7AE2" w:rsidRDefault="003527FA" w:rsidP="328880A1">
      <w:pPr>
        <w:spacing w:after="240"/>
        <w:rPr>
          <w:b/>
          <w:bCs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721" behindDoc="0" locked="0" layoutInCell="0" allowOverlap="1" wp14:anchorId="6BD8C53F" wp14:editId="2DC108CD">
                <wp:simplePos x="0" y="0"/>
                <wp:positionH relativeFrom="margin">
                  <wp:align>right</wp:align>
                </wp:positionH>
                <wp:positionV relativeFrom="page">
                  <wp:posOffset>1408430</wp:posOffset>
                </wp:positionV>
                <wp:extent cx="4565015" cy="1473200"/>
                <wp:effectExtent l="0" t="0" r="0" b="0"/>
                <wp:wrapNone/>
                <wp:docPr id="214259210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5015" cy="14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E5D1A4" w14:textId="77777777" w:rsidR="00F92209" w:rsidRPr="002851BF" w:rsidRDefault="00F92209" w:rsidP="002851BF">
                            <w:pPr>
                              <w:spacing w:after="120"/>
                              <w:jc w:val="center"/>
                              <w:rPr>
                                <w:spacing w:val="140"/>
                                <w:sz w:val="40"/>
                                <w:szCs w:val="20"/>
                                <w:lang w:val="en-GB"/>
                              </w:rPr>
                            </w:pPr>
                            <w:r w:rsidRPr="002851BF">
                              <w:rPr>
                                <w:spacing w:val="140"/>
                                <w:sz w:val="40"/>
                                <w:szCs w:val="20"/>
                                <w:lang w:val="en-GB"/>
                              </w:rPr>
                              <w:t>Bank of Uganda</w:t>
                            </w:r>
                          </w:p>
                          <w:p w14:paraId="05A84BE3" w14:textId="77777777" w:rsidR="00F92209" w:rsidRPr="003D4493" w:rsidRDefault="00F92209" w:rsidP="000A638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73E5A2" w14:textId="670E9C59" w:rsidR="00F92209" w:rsidRPr="008E5112" w:rsidRDefault="00485A2D" w:rsidP="000A638C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8E5112">
                              <w:rPr>
                                <w:rFonts w:ascii="Georgia" w:hAnsi="Georgia"/>
                                <w:b/>
                                <w:sz w:val="40"/>
                                <w:szCs w:val="40"/>
                                <w:lang w:val="en-GB"/>
                              </w:rPr>
                              <w:t xml:space="preserve">BUDGET PREPARATION </w:t>
                            </w:r>
                            <w:r w:rsidR="00CC54F8" w:rsidRPr="008E5112">
                              <w:rPr>
                                <w:rFonts w:ascii="Georgia" w:hAnsi="Georgia"/>
                                <w:b/>
                                <w:sz w:val="40"/>
                                <w:szCs w:val="40"/>
                                <w:lang w:val="en-GB"/>
                              </w:rPr>
                              <w:t>MANAGEMENT</w:t>
                            </w:r>
                            <w:r w:rsidR="00DD50F3" w:rsidRPr="008E5112">
                              <w:rPr>
                                <w:rFonts w:ascii="Georgia" w:hAnsi="Georgia"/>
                                <w:b/>
                                <w:sz w:val="40"/>
                                <w:szCs w:val="40"/>
                                <w:lang w:val="en-GB"/>
                              </w:rPr>
                              <w:t xml:space="preserve"> S</w:t>
                            </w:r>
                            <w:r w:rsidR="00C37216" w:rsidRPr="008E5112">
                              <w:rPr>
                                <w:rFonts w:ascii="Georgia" w:hAnsi="Georgia"/>
                                <w:b/>
                                <w:sz w:val="40"/>
                                <w:szCs w:val="40"/>
                                <w:lang w:val="en-GB"/>
                              </w:rPr>
                              <w:t>YSTEM</w:t>
                            </w:r>
                            <w:r w:rsidR="00CC54F8" w:rsidRPr="008E5112">
                              <w:rPr>
                                <w:rFonts w:ascii="Georgia" w:hAnsi="Georgia"/>
                                <w:b/>
                                <w:sz w:val="40"/>
                                <w:szCs w:val="40"/>
                                <w:lang w:val="en-GB"/>
                              </w:rPr>
                              <w:t xml:space="preserve"> (BPMS) UPGRADE</w:t>
                            </w:r>
                            <w:r w:rsidR="00CA423B" w:rsidRPr="008E5112">
                              <w:rPr>
                                <w:rFonts w:ascii="Georgia" w:hAnsi="Georgia"/>
                                <w:b/>
                                <w:sz w:val="40"/>
                                <w:szCs w:val="4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D8C53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08.25pt;margin-top:110.9pt;width:359.45pt;height:116pt;z-index:25165872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" o:allowincell="f" filled="f" stroked="f">
                <v:textbox>
                  <w:txbxContent>
                    <w:p w14:paraId="42E5D1A4" w14:textId="77777777" w:rsidR="00F92209" w:rsidRPr="002851BF" w:rsidRDefault="00F92209" w:rsidP="002851BF">
                      <w:pPr>
                        <w:spacing w:after="120"/>
                        <w:jc w:val="center"/>
                        <w:rPr>
                          <w:spacing w:val="140"/>
                          <w:sz w:val="40"/>
                          <w:szCs w:val="20"/>
                          <w:lang w:val="en-GB"/>
                        </w:rPr>
                      </w:pPr>
                      <w:r w:rsidRPr="002851BF">
                        <w:rPr>
                          <w:spacing w:val="140"/>
                          <w:sz w:val="40"/>
                          <w:szCs w:val="20"/>
                          <w:lang w:val="en-GB"/>
                        </w:rPr>
                        <w:t>Bank of Uganda</w:t>
                      </w:r>
                    </w:p>
                    <w:p w14:paraId="05A84BE3" w14:textId="77777777" w:rsidR="00F92209" w:rsidRPr="003D4493" w:rsidRDefault="00F92209" w:rsidP="000A638C">
                      <w:pPr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2473E5A2" w14:textId="670E9C59" w:rsidR="00F92209" w:rsidRPr="008E5112" w:rsidRDefault="00485A2D" w:rsidP="000A638C">
                      <w:pPr>
                        <w:jc w:val="center"/>
                        <w:rPr>
                          <w:rFonts w:ascii="Georgia" w:hAnsi="Georgia"/>
                          <w:b/>
                          <w:sz w:val="40"/>
                          <w:szCs w:val="40"/>
                          <w:lang w:val="en-GB"/>
                        </w:rPr>
                      </w:pPr>
                      <w:r w:rsidRPr="008E5112">
                        <w:rPr>
                          <w:rFonts w:ascii="Georgia" w:hAnsi="Georgia"/>
                          <w:b/>
                          <w:sz w:val="40"/>
                          <w:szCs w:val="40"/>
                          <w:lang w:val="en-GB"/>
                        </w:rPr>
                        <w:t xml:space="preserve">BUDGET PREPARATION </w:t>
                      </w:r>
                      <w:r w:rsidR="00CC54F8" w:rsidRPr="008E5112">
                        <w:rPr>
                          <w:rFonts w:ascii="Georgia" w:hAnsi="Georgia"/>
                          <w:b/>
                          <w:sz w:val="40"/>
                          <w:szCs w:val="40"/>
                          <w:lang w:val="en-GB"/>
                        </w:rPr>
                        <w:t>MANAGEMENT</w:t>
                      </w:r>
                      <w:r w:rsidR="00DD50F3" w:rsidRPr="008E5112">
                        <w:rPr>
                          <w:rFonts w:ascii="Georgia" w:hAnsi="Georgia"/>
                          <w:b/>
                          <w:sz w:val="40"/>
                          <w:szCs w:val="40"/>
                          <w:lang w:val="en-GB"/>
                        </w:rPr>
                        <w:t xml:space="preserve"> S</w:t>
                      </w:r>
                      <w:r w:rsidR="00C37216" w:rsidRPr="008E5112">
                        <w:rPr>
                          <w:rFonts w:ascii="Georgia" w:hAnsi="Georgia"/>
                          <w:b/>
                          <w:sz w:val="40"/>
                          <w:szCs w:val="40"/>
                          <w:lang w:val="en-GB"/>
                        </w:rPr>
                        <w:t>YSTEM</w:t>
                      </w:r>
                      <w:r w:rsidR="00CC54F8" w:rsidRPr="008E5112">
                        <w:rPr>
                          <w:rFonts w:ascii="Georgia" w:hAnsi="Georgia"/>
                          <w:b/>
                          <w:sz w:val="40"/>
                          <w:szCs w:val="40"/>
                          <w:lang w:val="en-GB"/>
                        </w:rPr>
                        <w:t xml:space="preserve"> (BPMS) UPGRADE</w:t>
                      </w:r>
                      <w:r w:rsidR="00CA423B" w:rsidRPr="008E5112">
                        <w:rPr>
                          <w:rFonts w:ascii="Georgia" w:hAnsi="Georgia"/>
                          <w:b/>
                          <w:sz w:val="40"/>
                          <w:szCs w:val="40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4294967294" distB="4294967294" distL="114300" distR="114300" simplePos="0" relativeHeight="251658723" behindDoc="0" locked="0" layoutInCell="0" allowOverlap="1" wp14:anchorId="7613F473" wp14:editId="280C5C0C">
                <wp:simplePos x="0" y="0"/>
                <wp:positionH relativeFrom="margin">
                  <wp:posOffset>1371600</wp:posOffset>
                </wp:positionH>
                <wp:positionV relativeFrom="page">
                  <wp:posOffset>1294129</wp:posOffset>
                </wp:positionV>
                <wp:extent cx="4389120" cy="0"/>
                <wp:effectExtent l="0" t="19050" r="30480" b="19050"/>
                <wp:wrapNone/>
                <wp:docPr id="171061622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9120" cy="0"/>
                        </a:xfrm>
                        <a:prstGeom prst="line">
                          <a:avLst/>
                        </a:prstGeom>
                        <a:noFill/>
                        <a:ln w="476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EE7AFC" id="Straight Connector 3" o:spid="_x0000_s1026" style="position:absolute;z-index:251658723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page;mso-width-percent:0;mso-height-percent:0;mso-width-relative:page;mso-height-relative:page" from="108pt,101.9pt" to="453.6pt,1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" o:allowincell="f" strokeweight="3.75pt">
                <w10:wrap anchorx="margin" anchory="page"/>
              </v:line>
            </w:pict>
          </mc:Fallback>
        </mc:AlternateContent>
      </w:r>
      <w:r w:rsidR="00471B46" w:rsidRPr="00DC7AE2">
        <w:rPr>
          <w:noProof/>
        </w:rPr>
        <w:drawing>
          <wp:anchor distT="0" distB="0" distL="114300" distR="114300" simplePos="0" relativeHeight="251658724" behindDoc="0" locked="0" layoutInCell="1" allowOverlap="1" wp14:anchorId="7695D5A3" wp14:editId="6D31C3C6">
            <wp:simplePos x="0" y="0"/>
            <wp:positionH relativeFrom="column">
              <wp:posOffset>-160020</wp:posOffset>
            </wp:positionH>
            <wp:positionV relativeFrom="paragraph">
              <wp:posOffset>85725</wp:posOffset>
            </wp:positionV>
            <wp:extent cx="1373505" cy="1371600"/>
            <wp:effectExtent l="0" t="0" r="0" b="0"/>
            <wp:wrapSquare wrapText="bothSides"/>
            <wp:docPr id="2069" name="Picture 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14" r="12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AAFF88" w14:textId="77777777" w:rsidR="000C2387" w:rsidRPr="00DC7AE2" w:rsidRDefault="000C2387" w:rsidP="000C2387">
      <w:pPr>
        <w:spacing w:after="240"/>
        <w:rPr>
          <w:b/>
        </w:rPr>
      </w:pPr>
    </w:p>
    <w:p w14:paraId="7F19BB2D" w14:textId="77777777" w:rsidR="000C2387" w:rsidRPr="00DC7AE2" w:rsidRDefault="000C2387" w:rsidP="000C2387">
      <w:pPr>
        <w:spacing w:after="240"/>
        <w:rPr>
          <w:b/>
        </w:rPr>
      </w:pPr>
    </w:p>
    <w:p w14:paraId="192EA516" w14:textId="77777777" w:rsidR="000C2387" w:rsidRPr="00DC7AE2" w:rsidRDefault="000C2387" w:rsidP="000C2387">
      <w:pPr>
        <w:spacing w:after="240"/>
        <w:rPr>
          <w:b/>
        </w:rPr>
      </w:pPr>
    </w:p>
    <w:p w14:paraId="2D7FFAA9" w14:textId="0F671200" w:rsidR="00213BC1" w:rsidRDefault="003527FA" w:rsidP="008B6C5E">
      <w:pPr>
        <w:spacing w:after="240"/>
        <w:rPr>
          <w:caps/>
          <w:sz w:val="68"/>
          <w:szCs w:val="72"/>
        </w:rPr>
      </w:pPr>
      <w:r>
        <w:rPr>
          <w:b/>
          <w:noProof/>
        </w:rPr>
        <mc:AlternateContent>
          <mc:Choice Requires="wps">
            <w:drawing>
              <wp:anchor distT="4294967294" distB="4294967294" distL="114300" distR="114300" simplePos="0" relativeHeight="251658722" behindDoc="0" locked="0" layoutInCell="1" allowOverlap="1" wp14:anchorId="293082FC" wp14:editId="17A4D5F6">
                <wp:simplePos x="0" y="0"/>
                <wp:positionH relativeFrom="margin">
                  <wp:posOffset>1343660</wp:posOffset>
                </wp:positionH>
                <wp:positionV relativeFrom="page">
                  <wp:posOffset>2954655</wp:posOffset>
                </wp:positionV>
                <wp:extent cx="4528185" cy="0"/>
                <wp:effectExtent l="0" t="0" r="0" b="0"/>
                <wp:wrapNone/>
                <wp:docPr id="112913129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28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2FDD7" id="Straight Connector 2" o:spid="_x0000_s1026" style="position:absolute;z-index:251658722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page;mso-width-percent:0;mso-height-percent:0;mso-width-relative:page;mso-height-relative:page" from="105.8pt,232.65pt" to="462.35pt,2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" strokeweight="1.5pt">
                <w10:wrap anchorx="margin" anchory="page"/>
              </v:line>
            </w:pict>
          </mc:Fallback>
        </mc:AlternateContent>
      </w:r>
      <w:r w:rsidR="003B190D" w:rsidRPr="00DC7AE2">
        <w:rPr>
          <w:caps/>
        </w:rPr>
        <w:br/>
      </w:r>
      <w:r w:rsidR="003B190D" w:rsidRPr="00DC7AE2">
        <w:rPr>
          <w:caps/>
        </w:rPr>
        <w:br/>
      </w:r>
      <w:r w:rsidR="003B190D" w:rsidRPr="00DC7AE2">
        <w:rPr>
          <w:caps/>
        </w:rPr>
        <w:br/>
      </w:r>
      <w:r w:rsidR="003B190D" w:rsidRPr="00DC7AE2">
        <w:rPr>
          <w:caps/>
        </w:rPr>
        <w:br/>
      </w:r>
    </w:p>
    <w:p w14:paraId="21BFEBAE" w14:textId="77777777" w:rsidR="00213BC1" w:rsidRDefault="00213BC1" w:rsidP="000C2387">
      <w:pPr>
        <w:spacing w:after="240"/>
        <w:jc w:val="center"/>
        <w:rPr>
          <w:caps/>
          <w:sz w:val="68"/>
          <w:szCs w:val="72"/>
        </w:rPr>
      </w:pPr>
    </w:p>
    <w:p w14:paraId="5AC13439" w14:textId="39D0B0CE" w:rsidR="00B4509F" w:rsidRDefault="00663A0E" w:rsidP="000C2387">
      <w:pPr>
        <w:spacing w:after="240"/>
        <w:jc w:val="center"/>
        <w:rPr>
          <w:rFonts w:ascii="Adobe Devanagari" w:hAnsi="Adobe Devanagari" w:cs="Adobe Devanagari"/>
          <w:caps/>
          <w:sz w:val="68"/>
          <w:szCs w:val="72"/>
        </w:rPr>
      </w:pPr>
      <w:r>
        <w:rPr>
          <w:rFonts w:ascii="Adobe Devanagari" w:hAnsi="Adobe Devanagari" w:cs="Adobe Devanagari"/>
          <w:caps/>
          <w:sz w:val="68"/>
          <w:szCs w:val="72"/>
        </w:rPr>
        <w:t>TEST SHEETS</w:t>
      </w:r>
    </w:p>
    <w:p w14:paraId="40FD4985" w14:textId="77777777" w:rsidR="00205281" w:rsidRDefault="00205281" w:rsidP="000C2387">
      <w:pPr>
        <w:spacing w:after="240"/>
        <w:jc w:val="center"/>
        <w:rPr>
          <w:rFonts w:ascii="Adobe Devanagari" w:hAnsi="Adobe Devanagari" w:cs="Adobe Devanagari"/>
          <w:caps/>
          <w:sz w:val="68"/>
          <w:szCs w:val="72"/>
        </w:rPr>
      </w:pPr>
    </w:p>
    <w:p w14:paraId="021118F9" w14:textId="77777777" w:rsidR="000C2387" w:rsidRPr="00DC7AE2" w:rsidRDefault="000C2387">
      <w:pPr>
        <w:rPr>
          <w:sz w:val="48"/>
          <w:szCs w:val="48"/>
        </w:rPr>
      </w:pPr>
    </w:p>
    <w:p w14:paraId="64F7CCCA" w14:textId="77777777" w:rsidR="0004141C" w:rsidRPr="00DC7AE2" w:rsidRDefault="0004141C" w:rsidP="000C2387">
      <w:pPr>
        <w:jc w:val="center"/>
        <w:rPr>
          <w:sz w:val="40"/>
          <w:szCs w:val="40"/>
        </w:rPr>
      </w:pPr>
    </w:p>
    <w:p w14:paraId="76104D7B" w14:textId="77777777" w:rsidR="00A22928" w:rsidRPr="00A22928" w:rsidRDefault="00DE6253" w:rsidP="00A22928">
      <w:pPr>
        <w:jc w:val="center"/>
        <w:rPr>
          <w:b/>
          <w:bCs/>
          <w:sz w:val="40"/>
          <w:szCs w:val="40"/>
        </w:rPr>
      </w:pPr>
      <w:r w:rsidRPr="00330A14">
        <w:rPr>
          <w:sz w:val="40"/>
          <w:szCs w:val="40"/>
        </w:rPr>
        <w:t xml:space="preserve">DOCUMENT </w:t>
      </w:r>
      <w:r w:rsidR="007F2264" w:rsidRPr="00330A14">
        <w:rPr>
          <w:sz w:val="40"/>
          <w:szCs w:val="40"/>
        </w:rPr>
        <w:t>ID</w:t>
      </w:r>
      <w:r w:rsidR="0096034E" w:rsidRPr="00330A14">
        <w:rPr>
          <w:sz w:val="40"/>
          <w:szCs w:val="40"/>
        </w:rPr>
        <w:t>:</w:t>
      </w:r>
      <w:r w:rsidR="0096034E" w:rsidRPr="00330A14">
        <w:rPr>
          <w:b/>
          <w:bCs/>
          <w:sz w:val="40"/>
          <w:szCs w:val="40"/>
        </w:rPr>
        <w:t xml:space="preserve"> </w:t>
      </w:r>
      <w:bookmarkStart w:id="0" w:name="_Hlk203741058"/>
      <w:r w:rsidR="00A22928" w:rsidRPr="00A22928">
        <w:rPr>
          <w:b/>
          <w:bCs/>
          <w:sz w:val="40"/>
          <w:szCs w:val="40"/>
        </w:rPr>
        <w:t>ITD-ATP-2025-07-03</w:t>
      </w:r>
      <w:bookmarkEnd w:id="0"/>
    </w:p>
    <w:p w14:paraId="11785467" w14:textId="6A795CF2" w:rsidR="000C2387" w:rsidRPr="00330A14" w:rsidRDefault="000C2387" w:rsidP="000C2387">
      <w:pPr>
        <w:jc w:val="center"/>
        <w:rPr>
          <w:b/>
          <w:sz w:val="40"/>
          <w:szCs w:val="40"/>
        </w:rPr>
      </w:pPr>
    </w:p>
    <w:p w14:paraId="504AB6ED" w14:textId="77777777" w:rsidR="000C2387" w:rsidRPr="00330A14" w:rsidRDefault="000C2387" w:rsidP="000C2387">
      <w:pPr>
        <w:jc w:val="center"/>
        <w:rPr>
          <w:b/>
        </w:rPr>
      </w:pPr>
    </w:p>
    <w:p w14:paraId="5D589530" w14:textId="77777777" w:rsidR="000C2387" w:rsidRPr="00330A14" w:rsidRDefault="000C2387" w:rsidP="000C2387">
      <w:pPr>
        <w:jc w:val="center"/>
        <w:rPr>
          <w:b/>
        </w:rPr>
      </w:pPr>
    </w:p>
    <w:p w14:paraId="468F7177" w14:textId="77777777" w:rsidR="005F7BAC" w:rsidRPr="00330A14" w:rsidRDefault="005F7BAC">
      <w:pPr>
        <w:sectPr w:rsidR="005F7BAC" w:rsidRPr="00330A14" w:rsidSect="009E04B1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9" w:h="16834" w:code="9"/>
          <w:pgMar w:top="1440" w:right="1191" w:bottom="1440" w:left="1440" w:header="862" w:footer="862" w:gutter="0"/>
          <w:pgNumType w:fmt="lowerRoman" w:start="1"/>
          <w:cols w:space="720"/>
          <w:titlePg/>
          <w:docGrid w:linePitch="272"/>
        </w:sectPr>
      </w:pPr>
    </w:p>
    <w:p w14:paraId="5534E9F4" w14:textId="77777777" w:rsidR="00C81937" w:rsidRDefault="00C81937" w:rsidP="00C81937">
      <w:pPr>
        <w:spacing w:before="60" w:after="60"/>
      </w:pPr>
      <w:bookmarkStart w:id="1" w:name="_Toc33243403"/>
      <w:bookmarkStart w:id="2" w:name="_Toc41065157"/>
    </w:p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2546"/>
        <w:gridCol w:w="11224"/>
      </w:tblGrid>
      <w:tr w:rsidR="00C81937" w14:paraId="3F03346D" w14:textId="77777777" w:rsidTr="00710BE0">
        <w:tc>
          <w:tcPr>
            <w:tcW w:w="2546" w:type="dxa"/>
          </w:tcPr>
          <w:p w14:paraId="08720DAD" w14:textId="77777777" w:rsidR="00C81937" w:rsidRPr="00E35145" w:rsidRDefault="00C81937" w:rsidP="00710BE0">
            <w:pPr>
              <w:spacing w:before="40" w:after="40"/>
              <w:rPr>
                <w:b/>
                <w:bCs/>
              </w:rPr>
            </w:pPr>
            <w:r w:rsidRPr="00E35145">
              <w:rPr>
                <w:b/>
                <w:bCs/>
              </w:rPr>
              <w:t>TEST CASE ID</w:t>
            </w:r>
          </w:p>
        </w:tc>
        <w:tc>
          <w:tcPr>
            <w:tcW w:w="11224" w:type="dxa"/>
          </w:tcPr>
          <w:p w14:paraId="1A836D42" w14:textId="24315450" w:rsidR="00C81937" w:rsidRDefault="00C81937" w:rsidP="00710BE0">
            <w:pPr>
              <w:spacing w:before="40" w:after="40"/>
            </w:pPr>
            <w:r>
              <w:t>BPMS-505</w:t>
            </w:r>
          </w:p>
        </w:tc>
      </w:tr>
      <w:tr w:rsidR="00C81937" w14:paraId="1D8068C4" w14:textId="77777777" w:rsidTr="00710BE0">
        <w:tc>
          <w:tcPr>
            <w:tcW w:w="2546" w:type="dxa"/>
          </w:tcPr>
          <w:p w14:paraId="78FEFCF4" w14:textId="77777777" w:rsidR="00C81937" w:rsidRPr="00E35145" w:rsidRDefault="00C81937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PURPOSE</w:t>
            </w:r>
          </w:p>
        </w:tc>
        <w:tc>
          <w:tcPr>
            <w:tcW w:w="11224" w:type="dxa"/>
          </w:tcPr>
          <w:p w14:paraId="693B2828" w14:textId="7C4D54AF" w:rsidR="00C81937" w:rsidRPr="00366875" w:rsidRDefault="00C81937" w:rsidP="00710BE0">
            <w:pPr>
              <w:rPr>
                <w:sz w:val="22"/>
                <w:szCs w:val="22"/>
              </w:rPr>
            </w:pPr>
            <w:r>
              <w:rPr>
                <w:rFonts w:eastAsia="Century Gothic"/>
              </w:rPr>
              <w:t>Verify that t</w:t>
            </w:r>
            <w:r w:rsidRPr="002D0F5E">
              <w:rPr>
                <w:rFonts w:eastAsia="Century Gothic"/>
              </w:rPr>
              <w:t>he BPMS handle</w:t>
            </w:r>
            <w:r>
              <w:rPr>
                <w:rFonts w:eastAsia="Century Gothic"/>
              </w:rPr>
              <w:t>s</w:t>
            </w:r>
            <w:r w:rsidRPr="002D0F5E">
              <w:rPr>
                <w:rFonts w:eastAsia="Century Gothic"/>
              </w:rPr>
              <w:t xml:space="preserve"> import failures when the IFS is unavailable</w:t>
            </w:r>
            <w:r>
              <w:rPr>
                <w:rFonts w:eastAsia="Century Gothic"/>
              </w:rPr>
              <w:t>.</w:t>
            </w:r>
          </w:p>
        </w:tc>
      </w:tr>
      <w:tr w:rsidR="00C81937" w14:paraId="08A96C2B" w14:textId="77777777" w:rsidTr="00710BE0">
        <w:tc>
          <w:tcPr>
            <w:tcW w:w="2546" w:type="dxa"/>
          </w:tcPr>
          <w:p w14:paraId="623FDFB3" w14:textId="77777777" w:rsidR="00C81937" w:rsidRPr="00E35145" w:rsidRDefault="00C81937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REFERENCES</w:t>
            </w:r>
          </w:p>
        </w:tc>
        <w:tc>
          <w:tcPr>
            <w:tcW w:w="11224" w:type="dxa"/>
          </w:tcPr>
          <w:p w14:paraId="4775AE38" w14:textId="77777777" w:rsidR="00C81937" w:rsidRPr="00E35145" w:rsidRDefault="00C81937" w:rsidP="00710BE0">
            <w:pPr>
              <w:spacing w:before="40" w:after="40"/>
              <w:rPr>
                <w:iCs/>
              </w:rPr>
            </w:pPr>
          </w:p>
        </w:tc>
      </w:tr>
    </w:tbl>
    <w:p w14:paraId="66A76E95" w14:textId="77777777" w:rsidR="00C81937" w:rsidRDefault="00C81937" w:rsidP="00C81937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0"/>
        <w:gridCol w:w="3926"/>
        <w:gridCol w:w="3583"/>
        <w:gridCol w:w="2934"/>
        <w:gridCol w:w="2931"/>
      </w:tblGrid>
      <w:tr w:rsidR="008D3656" w:rsidRPr="009613C1" w14:paraId="11844050" w14:textId="49A7550E" w:rsidTr="008D3656">
        <w:trPr>
          <w:trHeight w:val="722"/>
        </w:trPr>
        <w:tc>
          <w:tcPr>
            <w:tcW w:w="204" w:type="pct"/>
            <w:vAlign w:val="center"/>
          </w:tcPr>
          <w:p w14:paraId="404A367A" w14:textId="77777777" w:rsidR="008D3656" w:rsidRPr="009613C1" w:rsidRDefault="008D3656" w:rsidP="008D3656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No.</w:t>
            </w:r>
          </w:p>
        </w:tc>
        <w:tc>
          <w:tcPr>
            <w:tcW w:w="1408" w:type="pct"/>
            <w:vAlign w:val="center"/>
          </w:tcPr>
          <w:p w14:paraId="7A18B2D2" w14:textId="77777777" w:rsidR="008D3656" w:rsidRPr="009613C1" w:rsidRDefault="008D3656" w:rsidP="008D3656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ACTION / PATH</w:t>
            </w:r>
          </w:p>
        </w:tc>
        <w:tc>
          <w:tcPr>
            <w:tcW w:w="1285" w:type="pct"/>
            <w:vAlign w:val="center"/>
          </w:tcPr>
          <w:p w14:paraId="20910D97" w14:textId="77777777" w:rsidR="008D3656" w:rsidRPr="009613C1" w:rsidRDefault="008D3656" w:rsidP="008D3656">
            <w:pPr>
              <w:spacing w:before="40" w:after="40"/>
              <w:ind w:left="67"/>
              <w:jc w:val="center"/>
              <w:rPr>
                <w:b/>
              </w:rPr>
            </w:pPr>
            <w:r w:rsidRPr="009613C1">
              <w:rPr>
                <w:b/>
              </w:rPr>
              <w:t>EXPECTED RESULTS</w:t>
            </w:r>
          </w:p>
        </w:tc>
        <w:tc>
          <w:tcPr>
            <w:tcW w:w="1052" w:type="pct"/>
            <w:vAlign w:val="center"/>
          </w:tcPr>
          <w:p w14:paraId="77C31186" w14:textId="5EABC52B" w:rsidR="008D3656" w:rsidRPr="009613C1" w:rsidRDefault="008D3656" w:rsidP="008D3656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Results (Pass, Fail, N/A, Deferred, Pending)</w:t>
            </w:r>
          </w:p>
        </w:tc>
        <w:tc>
          <w:tcPr>
            <w:tcW w:w="1051" w:type="pct"/>
            <w:vAlign w:val="center"/>
          </w:tcPr>
          <w:p w14:paraId="3376C4CA" w14:textId="7EB7F33C" w:rsidR="008D3656" w:rsidRPr="009613C1" w:rsidRDefault="008D3656" w:rsidP="008D3656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Comments</w:t>
            </w:r>
          </w:p>
        </w:tc>
      </w:tr>
      <w:tr w:rsidR="008D3656" w:rsidRPr="009613C1" w14:paraId="7BFF211B" w14:textId="5B303E58" w:rsidTr="008D3656">
        <w:tc>
          <w:tcPr>
            <w:tcW w:w="204" w:type="pct"/>
          </w:tcPr>
          <w:p w14:paraId="542AAD69" w14:textId="77777777" w:rsidR="008D3656" w:rsidRPr="009613C1" w:rsidRDefault="008D3656" w:rsidP="00136C33">
            <w:pPr>
              <w:pStyle w:val="ListParagraph"/>
              <w:numPr>
                <w:ilvl w:val="0"/>
                <w:numId w:val="134"/>
              </w:numPr>
              <w:spacing w:before="40" w:after="40"/>
            </w:pPr>
          </w:p>
        </w:tc>
        <w:tc>
          <w:tcPr>
            <w:tcW w:w="1408" w:type="pct"/>
          </w:tcPr>
          <w:p w14:paraId="412FC33E" w14:textId="77777777" w:rsidR="008D3656" w:rsidRPr="001F6453" w:rsidRDefault="008D3656">
            <w:pPr>
              <w:pStyle w:val="ListParagraph"/>
              <w:numPr>
                <w:ilvl w:val="0"/>
                <w:numId w:val="143"/>
              </w:numPr>
              <w:spacing w:line="276" w:lineRule="auto"/>
              <w:ind w:left="326"/>
              <w:rPr>
                <w:rFonts w:eastAsia="Calibri"/>
              </w:rPr>
            </w:pPr>
            <w:r w:rsidRPr="001F6453">
              <w:rPr>
                <w:rFonts w:eastAsia="Calibri"/>
              </w:rPr>
              <w:t>Open https://bpms-test.bou.or.ug in a browser.</w:t>
            </w:r>
          </w:p>
          <w:p w14:paraId="044B6FBD" w14:textId="6061E81B" w:rsidR="008D3656" w:rsidRPr="009613C1" w:rsidRDefault="008D3656">
            <w:pPr>
              <w:pStyle w:val="ListParagraph"/>
              <w:numPr>
                <w:ilvl w:val="0"/>
                <w:numId w:val="143"/>
              </w:numPr>
              <w:spacing w:line="276" w:lineRule="auto"/>
              <w:ind w:left="326"/>
            </w:pPr>
            <w:r w:rsidRPr="001F6453">
              <w:rPr>
                <w:rFonts w:eastAsia="Calibri"/>
              </w:rPr>
              <w:t>Login using a Budget Admin’s account with a valid username and password.</w:t>
            </w:r>
          </w:p>
        </w:tc>
        <w:tc>
          <w:tcPr>
            <w:tcW w:w="1285" w:type="pct"/>
          </w:tcPr>
          <w:p w14:paraId="5D0A49ED" w14:textId="28A68CF5" w:rsidR="008D3656" w:rsidRPr="002A037F" w:rsidRDefault="008D3656" w:rsidP="00710BE0">
            <w:pPr>
              <w:rPr>
                <w:bCs/>
              </w:rPr>
            </w:pPr>
            <w:r>
              <w:t>The system redirects to the homepage if correct credentials are provided otherwise access is denied.</w:t>
            </w:r>
          </w:p>
        </w:tc>
        <w:tc>
          <w:tcPr>
            <w:tcW w:w="1052" w:type="pct"/>
            <w:vMerge w:val="restart"/>
          </w:tcPr>
          <w:p w14:paraId="3B59B846" w14:textId="50FC5241" w:rsidR="008D3656" w:rsidRPr="009613C1" w:rsidRDefault="00BD2C97" w:rsidP="00710BE0">
            <w:pPr>
              <w:spacing w:before="40" w:after="40"/>
              <w:ind w:left="67"/>
            </w:pPr>
            <w:r>
              <w:t>PASS</w:t>
            </w:r>
          </w:p>
        </w:tc>
        <w:tc>
          <w:tcPr>
            <w:tcW w:w="1051" w:type="pct"/>
            <w:vMerge w:val="restart"/>
          </w:tcPr>
          <w:p w14:paraId="64D49D85" w14:textId="77777777" w:rsidR="008D3656" w:rsidRPr="009613C1" w:rsidRDefault="008D3656" w:rsidP="00710BE0">
            <w:pPr>
              <w:spacing w:before="40" w:after="40"/>
              <w:ind w:left="67"/>
            </w:pPr>
          </w:p>
        </w:tc>
      </w:tr>
      <w:tr w:rsidR="008D3656" w:rsidRPr="009613C1" w14:paraId="52C8F181" w14:textId="75D817BF" w:rsidTr="008D3656">
        <w:tc>
          <w:tcPr>
            <w:tcW w:w="204" w:type="pct"/>
          </w:tcPr>
          <w:p w14:paraId="05A5F42F" w14:textId="77777777" w:rsidR="008D3656" w:rsidRPr="009613C1" w:rsidRDefault="008D3656" w:rsidP="00136C33">
            <w:pPr>
              <w:pStyle w:val="ListParagraph"/>
              <w:numPr>
                <w:ilvl w:val="0"/>
                <w:numId w:val="134"/>
              </w:numPr>
              <w:spacing w:before="40" w:after="40"/>
            </w:pPr>
          </w:p>
        </w:tc>
        <w:tc>
          <w:tcPr>
            <w:tcW w:w="1408" w:type="pct"/>
          </w:tcPr>
          <w:p w14:paraId="5CD8CD00" w14:textId="77777777" w:rsidR="008D3656" w:rsidRDefault="008D3656">
            <w:pPr>
              <w:pStyle w:val="ListParagraph"/>
              <w:numPr>
                <w:ilvl w:val="0"/>
                <w:numId w:val="143"/>
              </w:numPr>
              <w:spacing w:line="276" w:lineRule="auto"/>
              <w:ind w:left="326"/>
            </w:pPr>
            <w:r>
              <w:t>Connect to an unavailable instance of IFS.</w:t>
            </w:r>
          </w:p>
          <w:p w14:paraId="1344365F" w14:textId="3E649451" w:rsidR="008D3656" w:rsidRDefault="008D3656">
            <w:pPr>
              <w:pStyle w:val="ListParagraph"/>
              <w:numPr>
                <w:ilvl w:val="0"/>
                <w:numId w:val="143"/>
              </w:numPr>
              <w:spacing w:line="276" w:lineRule="auto"/>
              <w:ind w:left="326"/>
            </w:pPr>
            <w:r>
              <w:t>Click on the Organizations item in the side menu.</w:t>
            </w:r>
          </w:p>
          <w:p w14:paraId="4A956DCA" w14:textId="0894D56B" w:rsidR="008D3656" w:rsidRPr="009613C1" w:rsidRDefault="008D3656">
            <w:pPr>
              <w:pStyle w:val="ListParagraph"/>
              <w:numPr>
                <w:ilvl w:val="0"/>
                <w:numId w:val="143"/>
              </w:numPr>
              <w:spacing w:line="276" w:lineRule="auto"/>
              <w:ind w:left="326"/>
            </w:pPr>
            <w:r>
              <w:t xml:space="preserve">Click on the “Sync Organizations to IFS” </w:t>
            </w:r>
            <w:r w:rsidRPr="0045225A">
              <w:rPr>
                <w:rFonts w:eastAsia="Calibri"/>
              </w:rPr>
              <w:t>button</w:t>
            </w:r>
            <w:r>
              <w:t xml:space="preserve"> on the organizations’ view and then click on the “Start synchronization” button on the next page.</w:t>
            </w:r>
          </w:p>
        </w:tc>
        <w:tc>
          <w:tcPr>
            <w:tcW w:w="1285" w:type="pct"/>
          </w:tcPr>
          <w:p w14:paraId="61A1B97E" w14:textId="6825D149" w:rsidR="008D3656" w:rsidRPr="002A037F" w:rsidRDefault="008D3656" w:rsidP="00710BE0">
            <w:pPr>
              <w:rPr>
                <w:bCs/>
              </w:rPr>
            </w:pPr>
            <w:r>
              <w:rPr>
                <w:bCs/>
              </w:rPr>
              <w:t>An error message will be displayed indicating IFS unavailability.</w:t>
            </w:r>
          </w:p>
        </w:tc>
        <w:tc>
          <w:tcPr>
            <w:tcW w:w="1052" w:type="pct"/>
            <w:vMerge/>
          </w:tcPr>
          <w:p w14:paraId="514EB029" w14:textId="77777777" w:rsidR="008D3656" w:rsidRPr="009613C1" w:rsidRDefault="008D3656" w:rsidP="00710BE0">
            <w:pPr>
              <w:spacing w:before="40" w:after="40"/>
              <w:ind w:left="67"/>
            </w:pPr>
          </w:p>
        </w:tc>
        <w:tc>
          <w:tcPr>
            <w:tcW w:w="1051" w:type="pct"/>
            <w:vMerge/>
          </w:tcPr>
          <w:p w14:paraId="7E13F437" w14:textId="77777777" w:rsidR="008D3656" w:rsidRPr="009613C1" w:rsidRDefault="008D3656" w:rsidP="00710BE0">
            <w:pPr>
              <w:spacing w:before="40" w:after="40"/>
              <w:ind w:left="67"/>
            </w:pPr>
          </w:p>
        </w:tc>
      </w:tr>
    </w:tbl>
    <w:p w14:paraId="694660C5" w14:textId="77777777" w:rsidR="00C81937" w:rsidRDefault="00C81937" w:rsidP="00C81937">
      <w:pPr>
        <w:spacing w:before="240" w:after="240"/>
      </w:pPr>
    </w:p>
    <w:p w14:paraId="4F83C0C1" w14:textId="5C12350F" w:rsidR="008D3656" w:rsidRDefault="008D3656">
      <w:r>
        <w:br w:type="page"/>
      </w:r>
    </w:p>
    <w:p w14:paraId="4ACD1C4C" w14:textId="1E37B03A" w:rsidR="00CB20AD" w:rsidRDefault="00CB20AD"/>
    <w:p w14:paraId="6EF89F4E" w14:textId="77777777" w:rsidR="00C81937" w:rsidRDefault="00C81937" w:rsidP="00C81937">
      <w:pPr>
        <w:spacing w:before="60" w:after="60"/>
      </w:pPr>
    </w:p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2546"/>
        <w:gridCol w:w="11224"/>
      </w:tblGrid>
      <w:tr w:rsidR="00C81937" w14:paraId="17FCE590" w14:textId="77777777" w:rsidTr="00710BE0">
        <w:tc>
          <w:tcPr>
            <w:tcW w:w="2546" w:type="dxa"/>
          </w:tcPr>
          <w:p w14:paraId="39C36BEC" w14:textId="77777777" w:rsidR="00C81937" w:rsidRPr="00E35145" w:rsidRDefault="00C81937" w:rsidP="00710BE0">
            <w:pPr>
              <w:spacing w:before="40" w:after="40"/>
              <w:rPr>
                <w:b/>
                <w:bCs/>
              </w:rPr>
            </w:pPr>
            <w:r w:rsidRPr="00E35145">
              <w:rPr>
                <w:b/>
                <w:bCs/>
              </w:rPr>
              <w:t>TEST CASE ID</w:t>
            </w:r>
          </w:p>
        </w:tc>
        <w:tc>
          <w:tcPr>
            <w:tcW w:w="11224" w:type="dxa"/>
          </w:tcPr>
          <w:p w14:paraId="19100E2F" w14:textId="4C34C190" w:rsidR="00C81937" w:rsidRDefault="00C81937" w:rsidP="00710BE0">
            <w:pPr>
              <w:spacing w:before="40" w:after="40"/>
            </w:pPr>
            <w:r>
              <w:t>BPMS-515</w:t>
            </w:r>
          </w:p>
        </w:tc>
      </w:tr>
      <w:tr w:rsidR="00C81937" w14:paraId="0D0DA863" w14:textId="77777777" w:rsidTr="00710BE0">
        <w:tc>
          <w:tcPr>
            <w:tcW w:w="2546" w:type="dxa"/>
          </w:tcPr>
          <w:p w14:paraId="5BFF7989" w14:textId="77777777" w:rsidR="00C81937" w:rsidRPr="00E35145" w:rsidRDefault="00C81937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PURPOSE</w:t>
            </w:r>
          </w:p>
        </w:tc>
        <w:tc>
          <w:tcPr>
            <w:tcW w:w="11224" w:type="dxa"/>
          </w:tcPr>
          <w:p w14:paraId="72E66DC2" w14:textId="35277939" w:rsidR="00C81937" w:rsidRPr="00C81937" w:rsidRDefault="00C81937" w:rsidP="00C81937">
            <w:pPr>
              <w:spacing w:before="60" w:after="60"/>
              <w:jc w:val="both"/>
              <w:rPr>
                <w:rFonts w:eastAsia="Century Gothic"/>
              </w:rPr>
            </w:pPr>
            <w:r>
              <w:rPr>
                <w:rFonts w:eastAsia="Century Gothic"/>
              </w:rPr>
              <w:t>Verify that t</w:t>
            </w:r>
            <w:r w:rsidRPr="002D0F5E">
              <w:rPr>
                <w:rFonts w:eastAsia="Century Gothic"/>
              </w:rPr>
              <w:t>he BPMS</w:t>
            </w:r>
            <w:r>
              <w:rPr>
                <w:rFonts w:eastAsia="Century Gothic"/>
              </w:rPr>
              <w:t xml:space="preserve"> </w:t>
            </w:r>
            <w:r w:rsidRPr="002D0F5E">
              <w:rPr>
                <w:rFonts w:eastAsia="Century Gothic"/>
              </w:rPr>
              <w:t>record</w:t>
            </w:r>
            <w:r>
              <w:rPr>
                <w:rFonts w:eastAsia="Century Gothic"/>
              </w:rPr>
              <w:t>s</w:t>
            </w:r>
            <w:r w:rsidRPr="002D0F5E">
              <w:rPr>
                <w:rFonts w:eastAsia="Century Gothic"/>
              </w:rPr>
              <w:t xml:space="preserve"> detailed technical error information in audit logs for troubleshooting</w:t>
            </w:r>
            <w:r>
              <w:rPr>
                <w:rFonts w:eastAsia="Century Gothic"/>
              </w:rPr>
              <w:t>.</w:t>
            </w:r>
          </w:p>
        </w:tc>
      </w:tr>
      <w:tr w:rsidR="00C81937" w14:paraId="4B2426F8" w14:textId="77777777" w:rsidTr="00710BE0">
        <w:tc>
          <w:tcPr>
            <w:tcW w:w="2546" w:type="dxa"/>
          </w:tcPr>
          <w:p w14:paraId="600189A5" w14:textId="77777777" w:rsidR="00C81937" w:rsidRPr="00E35145" w:rsidRDefault="00C81937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REFERENCES</w:t>
            </w:r>
          </w:p>
        </w:tc>
        <w:tc>
          <w:tcPr>
            <w:tcW w:w="11224" w:type="dxa"/>
          </w:tcPr>
          <w:p w14:paraId="360A7B2C" w14:textId="77777777" w:rsidR="00C81937" w:rsidRPr="00E35145" w:rsidRDefault="00C81937" w:rsidP="00710BE0">
            <w:pPr>
              <w:spacing w:before="40" w:after="40"/>
              <w:rPr>
                <w:iCs/>
              </w:rPr>
            </w:pPr>
          </w:p>
        </w:tc>
      </w:tr>
    </w:tbl>
    <w:p w14:paraId="44F7C5B8" w14:textId="77777777" w:rsidR="00C81937" w:rsidRDefault="00C81937" w:rsidP="00C81937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0"/>
        <w:gridCol w:w="3926"/>
        <w:gridCol w:w="3583"/>
        <w:gridCol w:w="2934"/>
        <w:gridCol w:w="2931"/>
      </w:tblGrid>
      <w:tr w:rsidR="00423536" w:rsidRPr="009613C1" w14:paraId="57D70D72" w14:textId="4D7616BD" w:rsidTr="00423536">
        <w:trPr>
          <w:trHeight w:val="722"/>
        </w:trPr>
        <w:tc>
          <w:tcPr>
            <w:tcW w:w="204" w:type="pct"/>
          </w:tcPr>
          <w:p w14:paraId="70690493" w14:textId="77777777" w:rsidR="00423536" w:rsidRPr="009613C1" w:rsidRDefault="00423536" w:rsidP="00423536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No.</w:t>
            </w:r>
          </w:p>
        </w:tc>
        <w:tc>
          <w:tcPr>
            <w:tcW w:w="1408" w:type="pct"/>
          </w:tcPr>
          <w:p w14:paraId="07E1685A" w14:textId="77777777" w:rsidR="00423536" w:rsidRPr="009613C1" w:rsidRDefault="00423536" w:rsidP="00423536">
            <w:pPr>
              <w:spacing w:before="40" w:after="40"/>
              <w:rPr>
                <w:b/>
              </w:rPr>
            </w:pPr>
            <w:r w:rsidRPr="009613C1">
              <w:rPr>
                <w:b/>
              </w:rPr>
              <w:t>ACTION / PATH</w:t>
            </w:r>
          </w:p>
        </w:tc>
        <w:tc>
          <w:tcPr>
            <w:tcW w:w="1285" w:type="pct"/>
          </w:tcPr>
          <w:p w14:paraId="6D6CFC5D" w14:textId="77777777" w:rsidR="00423536" w:rsidRPr="009613C1" w:rsidRDefault="00423536" w:rsidP="00423536">
            <w:pPr>
              <w:spacing w:before="40" w:after="40"/>
              <w:ind w:left="67"/>
              <w:rPr>
                <w:b/>
              </w:rPr>
            </w:pPr>
            <w:r w:rsidRPr="009613C1">
              <w:rPr>
                <w:b/>
              </w:rPr>
              <w:t>EXPECTED RESULTS</w:t>
            </w:r>
          </w:p>
        </w:tc>
        <w:tc>
          <w:tcPr>
            <w:tcW w:w="1052" w:type="pct"/>
          </w:tcPr>
          <w:p w14:paraId="091A7A6B" w14:textId="44243609" w:rsidR="00423536" w:rsidRPr="009613C1" w:rsidRDefault="00423536" w:rsidP="00423536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Results (Pass, Fail, N/A, Deferred, Pending)</w:t>
            </w:r>
          </w:p>
        </w:tc>
        <w:tc>
          <w:tcPr>
            <w:tcW w:w="1051" w:type="pct"/>
          </w:tcPr>
          <w:p w14:paraId="46532075" w14:textId="3C39C532" w:rsidR="00423536" w:rsidRPr="009613C1" w:rsidRDefault="00423536" w:rsidP="00423536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Comments</w:t>
            </w:r>
          </w:p>
        </w:tc>
      </w:tr>
      <w:tr w:rsidR="00423536" w:rsidRPr="009613C1" w14:paraId="3152594A" w14:textId="7C8F1500" w:rsidTr="00423536">
        <w:tc>
          <w:tcPr>
            <w:tcW w:w="204" w:type="pct"/>
          </w:tcPr>
          <w:p w14:paraId="08626B3C" w14:textId="77777777" w:rsidR="00423536" w:rsidRPr="009613C1" w:rsidRDefault="00423536" w:rsidP="00187094">
            <w:pPr>
              <w:pStyle w:val="ListParagraph"/>
              <w:numPr>
                <w:ilvl w:val="0"/>
                <w:numId w:val="136"/>
              </w:numPr>
              <w:spacing w:before="40" w:after="40"/>
            </w:pPr>
          </w:p>
        </w:tc>
        <w:tc>
          <w:tcPr>
            <w:tcW w:w="1408" w:type="pct"/>
          </w:tcPr>
          <w:p w14:paraId="4796A524" w14:textId="77777777" w:rsidR="00423536" w:rsidRPr="001F6453" w:rsidRDefault="00423536">
            <w:pPr>
              <w:pStyle w:val="ListParagraph"/>
              <w:numPr>
                <w:ilvl w:val="0"/>
                <w:numId w:val="143"/>
              </w:numPr>
              <w:spacing w:line="276" w:lineRule="auto"/>
              <w:ind w:left="326"/>
              <w:rPr>
                <w:rFonts w:eastAsia="Calibri"/>
              </w:rPr>
            </w:pPr>
            <w:r w:rsidRPr="001F6453">
              <w:rPr>
                <w:rFonts w:eastAsia="Calibri"/>
              </w:rPr>
              <w:t>Open https://bpms-test.bou.or.ug in a browser.</w:t>
            </w:r>
          </w:p>
          <w:p w14:paraId="42B894B2" w14:textId="794A2726" w:rsidR="00423536" w:rsidRPr="009613C1" w:rsidRDefault="00423536">
            <w:pPr>
              <w:pStyle w:val="ListParagraph"/>
              <w:numPr>
                <w:ilvl w:val="0"/>
                <w:numId w:val="143"/>
              </w:numPr>
              <w:spacing w:line="276" w:lineRule="auto"/>
              <w:ind w:left="326"/>
            </w:pPr>
            <w:r w:rsidRPr="00187094">
              <w:rPr>
                <w:rFonts w:eastAsia="Calibri"/>
              </w:rPr>
              <w:t>Login using a Budget Admin’s account with a valid username and password.</w:t>
            </w:r>
          </w:p>
        </w:tc>
        <w:tc>
          <w:tcPr>
            <w:tcW w:w="1285" w:type="pct"/>
          </w:tcPr>
          <w:p w14:paraId="3E2D3779" w14:textId="2CCCCB2D" w:rsidR="00423536" w:rsidRPr="002A037F" w:rsidRDefault="00423536" w:rsidP="00187094">
            <w:pPr>
              <w:rPr>
                <w:bCs/>
              </w:rPr>
            </w:pPr>
            <w:r>
              <w:t>The system redirects to the homepage if correct credentials are provided otherwise access is denied.</w:t>
            </w:r>
          </w:p>
        </w:tc>
        <w:tc>
          <w:tcPr>
            <w:tcW w:w="1052" w:type="pct"/>
            <w:vMerge w:val="restart"/>
          </w:tcPr>
          <w:p w14:paraId="1DDFE49F" w14:textId="0610F0AE" w:rsidR="00423536" w:rsidRPr="009613C1" w:rsidRDefault="004D20FD" w:rsidP="004D20FD">
            <w:pPr>
              <w:spacing w:before="40" w:after="40"/>
              <w:ind w:left="67"/>
              <w:jc w:val="center"/>
            </w:pPr>
            <w:r>
              <w:t>PA</w:t>
            </w:r>
            <w:r w:rsidR="009F69BE">
              <w:t>SS</w:t>
            </w:r>
          </w:p>
        </w:tc>
        <w:tc>
          <w:tcPr>
            <w:tcW w:w="1051" w:type="pct"/>
            <w:vMerge w:val="restart"/>
          </w:tcPr>
          <w:p w14:paraId="1825A5B3" w14:textId="77777777" w:rsidR="00423536" w:rsidRPr="009613C1" w:rsidRDefault="00423536" w:rsidP="00187094">
            <w:pPr>
              <w:spacing w:before="40" w:after="40"/>
              <w:ind w:left="67"/>
            </w:pPr>
          </w:p>
        </w:tc>
      </w:tr>
      <w:tr w:rsidR="00423536" w:rsidRPr="009613C1" w14:paraId="1A5A8CD1" w14:textId="36DF37D3" w:rsidTr="00423536">
        <w:tc>
          <w:tcPr>
            <w:tcW w:w="204" w:type="pct"/>
          </w:tcPr>
          <w:p w14:paraId="3F384832" w14:textId="77777777" w:rsidR="00423536" w:rsidRPr="009613C1" w:rsidRDefault="00423536" w:rsidP="00187094">
            <w:pPr>
              <w:pStyle w:val="ListParagraph"/>
              <w:numPr>
                <w:ilvl w:val="0"/>
                <w:numId w:val="136"/>
              </w:numPr>
              <w:spacing w:before="40" w:after="40"/>
            </w:pPr>
          </w:p>
        </w:tc>
        <w:tc>
          <w:tcPr>
            <w:tcW w:w="1408" w:type="pct"/>
          </w:tcPr>
          <w:p w14:paraId="6D36779C" w14:textId="37AB0010" w:rsidR="00423536" w:rsidRPr="009613C1" w:rsidRDefault="00423536" w:rsidP="00187094">
            <w:pPr>
              <w:spacing w:before="40" w:after="40"/>
            </w:pPr>
            <w:r>
              <w:t>Click on the Audit Logs item on the side menu.</w:t>
            </w:r>
          </w:p>
        </w:tc>
        <w:tc>
          <w:tcPr>
            <w:tcW w:w="1285" w:type="pct"/>
          </w:tcPr>
          <w:p w14:paraId="5D978685" w14:textId="5309F482" w:rsidR="00423536" w:rsidRPr="002A037F" w:rsidRDefault="00423536" w:rsidP="00187094">
            <w:pPr>
              <w:rPr>
                <w:bCs/>
              </w:rPr>
            </w:pPr>
            <w:r>
              <w:rPr>
                <w:rFonts w:eastAsia="Calibri"/>
              </w:rPr>
              <w:t>A table showing audit logs is displayed.</w:t>
            </w:r>
          </w:p>
        </w:tc>
        <w:tc>
          <w:tcPr>
            <w:tcW w:w="1052" w:type="pct"/>
            <w:vMerge/>
          </w:tcPr>
          <w:p w14:paraId="4621D0F8" w14:textId="77777777" w:rsidR="00423536" w:rsidRPr="009613C1" w:rsidRDefault="00423536" w:rsidP="00187094">
            <w:pPr>
              <w:spacing w:before="40" w:after="40"/>
              <w:ind w:left="67"/>
            </w:pPr>
          </w:p>
        </w:tc>
        <w:tc>
          <w:tcPr>
            <w:tcW w:w="1051" w:type="pct"/>
            <w:vMerge/>
          </w:tcPr>
          <w:p w14:paraId="2C6D603C" w14:textId="77777777" w:rsidR="00423536" w:rsidRPr="009613C1" w:rsidRDefault="00423536" w:rsidP="00187094">
            <w:pPr>
              <w:spacing w:before="40" w:after="40"/>
              <w:ind w:left="67"/>
            </w:pPr>
          </w:p>
        </w:tc>
      </w:tr>
    </w:tbl>
    <w:p w14:paraId="1E0DEF5B" w14:textId="77777777" w:rsidR="00C81937" w:rsidRDefault="00C81937" w:rsidP="00C81937">
      <w:pPr>
        <w:spacing w:before="240" w:after="240"/>
      </w:pPr>
    </w:p>
    <w:p w14:paraId="135B62D3" w14:textId="4DE8F53B" w:rsidR="00423536" w:rsidRDefault="00423536">
      <w:r>
        <w:br w:type="page"/>
      </w:r>
    </w:p>
    <w:p w14:paraId="7D14C779" w14:textId="77777777" w:rsidR="00C81937" w:rsidRDefault="00C81937" w:rsidP="00C81937">
      <w:pPr>
        <w:spacing w:before="60" w:after="60"/>
      </w:pPr>
    </w:p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2546"/>
        <w:gridCol w:w="11224"/>
      </w:tblGrid>
      <w:tr w:rsidR="00C81937" w14:paraId="706556B3" w14:textId="77777777" w:rsidTr="00710BE0">
        <w:tc>
          <w:tcPr>
            <w:tcW w:w="2546" w:type="dxa"/>
          </w:tcPr>
          <w:p w14:paraId="33EB000F" w14:textId="77777777" w:rsidR="00C81937" w:rsidRPr="00E35145" w:rsidRDefault="00C81937" w:rsidP="00710BE0">
            <w:pPr>
              <w:spacing w:before="40" w:after="40"/>
              <w:rPr>
                <w:b/>
                <w:bCs/>
              </w:rPr>
            </w:pPr>
            <w:r w:rsidRPr="00E35145">
              <w:rPr>
                <w:b/>
                <w:bCs/>
              </w:rPr>
              <w:t>TEST CASE ID</w:t>
            </w:r>
          </w:p>
        </w:tc>
        <w:tc>
          <w:tcPr>
            <w:tcW w:w="11224" w:type="dxa"/>
          </w:tcPr>
          <w:p w14:paraId="596E1D42" w14:textId="5927C70D" w:rsidR="00C81937" w:rsidRDefault="00C81937" w:rsidP="00710BE0">
            <w:pPr>
              <w:spacing w:before="40" w:after="40"/>
            </w:pPr>
            <w:r>
              <w:t>BPMS-520</w:t>
            </w:r>
          </w:p>
        </w:tc>
      </w:tr>
      <w:tr w:rsidR="00C81937" w14:paraId="0CF6107D" w14:textId="77777777" w:rsidTr="00710BE0">
        <w:tc>
          <w:tcPr>
            <w:tcW w:w="2546" w:type="dxa"/>
          </w:tcPr>
          <w:p w14:paraId="7ABBF62D" w14:textId="77777777" w:rsidR="00C81937" w:rsidRPr="00E35145" w:rsidRDefault="00C81937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PURPOSE</w:t>
            </w:r>
          </w:p>
        </w:tc>
        <w:tc>
          <w:tcPr>
            <w:tcW w:w="11224" w:type="dxa"/>
          </w:tcPr>
          <w:p w14:paraId="17E024F2" w14:textId="4E6695DF" w:rsidR="00C81937" w:rsidRPr="00366875" w:rsidRDefault="00C81937" w:rsidP="00710BE0">
            <w:pPr>
              <w:rPr>
                <w:sz w:val="22"/>
                <w:szCs w:val="22"/>
              </w:rPr>
            </w:pPr>
            <w:r>
              <w:rPr>
                <w:rFonts w:eastAsia="Century Gothic"/>
              </w:rPr>
              <w:t>Verify that t</w:t>
            </w:r>
            <w:r w:rsidRPr="00033AC9">
              <w:rPr>
                <w:rFonts w:eastAsia="Century Gothic"/>
              </w:rPr>
              <w:t>he BPMS preserve</w:t>
            </w:r>
            <w:r>
              <w:rPr>
                <w:rFonts w:eastAsia="Century Gothic"/>
              </w:rPr>
              <w:t>s</w:t>
            </w:r>
            <w:r w:rsidRPr="00033AC9">
              <w:rPr>
                <w:rFonts w:eastAsia="Century Gothic"/>
              </w:rPr>
              <w:t xml:space="preserve"> user-entered data when validation errors occur on creation or </w:t>
            </w:r>
            <w:r>
              <w:rPr>
                <w:rFonts w:eastAsia="Century Gothic"/>
              </w:rPr>
              <w:t>updat</w:t>
            </w:r>
            <w:r w:rsidRPr="00033AC9">
              <w:rPr>
                <w:rFonts w:eastAsia="Century Gothic"/>
              </w:rPr>
              <w:t>ing a record.</w:t>
            </w:r>
          </w:p>
        </w:tc>
      </w:tr>
      <w:tr w:rsidR="00C81937" w14:paraId="4392E257" w14:textId="77777777" w:rsidTr="00710BE0">
        <w:tc>
          <w:tcPr>
            <w:tcW w:w="2546" w:type="dxa"/>
          </w:tcPr>
          <w:p w14:paraId="56E34434" w14:textId="77777777" w:rsidR="00C81937" w:rsidRPr="00E35145" w:rsidRDefault="00C81937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REFERENCES</w:t>
            </w:r>
          </w:p>
        </w:tc>
        <w:tc>
          <w:tcPr>
            <w:tcW w:w="11224" w:type="dxa"/>
          </w:tcPr>
          <w:p w14:paraId="67BC72F4" w14:textId="77777777" w:rsidR="00C81937" w:rsidRPr="00E35145" w:rsidRDefault="00C81937" w:rsidP="00710BE0">
            <w:pPr>
              <w:spacing w:before="40" w:after="40"/>
              <w:rPr>
                <w:iCs/>
              </w:rPr>
            </w:pPr>
          </w:p>
        </w:tc>
      </w:tr>
    </w:tbl>
    <w:p w14:paraId="75020C6D" w14:textId="77777777" w:rsidR="00C81937" w:rsidRDefault="00C81937" w:rsidP="00C81937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0"/>
        <w:gridCol w:w="3926"/>
        <w:gridCol w:w="3583"/>
        <w:gridCol w:w="2934"/>
        <w:gridCol w:w="2931"/>
      </w:tblGrid>
      <w:tr w:rsidR="00423536" w:rsidRPr="009613C1" w14:paraId="724C354F" w14:textId="36E6D1D0" w:rsidTr="00423536">
        <w:trPr>
          <w:trHeight w:val="722"/>
        </w:trPr>
        <w:tc>
          <w:tcPr>
            <w:tcW w:w="204" w:type="pct"/>
          </w:tcPr>
          <w:p w14:paraId="6AA3B638" w14:textId="77777777" w:rsidR="00423536" w:rsidRPr="009613C1" w:rsidRDefault="00423536" w:rsidP="00423536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No.</w:t>
            </w:r>
          </w:p>
        </w:tc>
        <w:tc>
          <w:tcPr>
            <w:tcW w:w="1408" w:type="pct"/>
          </w:tcPr>
          <w:p w14:paraId="25926FAB" w14:textId="77777777" w:rsidR="00423536" w:rsidRPr="009613C1" w:rsidRDefault="00423536" w:rsidP="00423536">
            <w:pPr>
              <w:spacing w:before="40" w:after="40"/>
              <w:rPr>
                <w:b/>
              </w:rPr>
            </w:pPr>
            <w:r w:rsidRPr="009613C1">
              <w:rPr>
                <w:b/>
              </w:rPr>
              <w:t>ACTION / PATH</w:t>
            </w:r>
          </w:p>
        </w:tc>
        <w:tc>
          <w:tcPr>
            <w:tcW w:w="1285" w:type="pct"/>
          </w:tcPr>
          <w:p w14:paraId="7DD2A71E" w14:textId="77777777" w:rsidR="00423536" w:rsidRPr="009613C1" w:rsidRDefault="00423536" w:rsidP="00423536">
            <w:pPr>
              <w:spacing w:before="40" w:after="40"/>
              <w:ind w:left="67"/>
              <w:rPr>
                <w:b/>
              </w:rPr>
            </w:pPr>
            <w:r w:rsidRPr="009613C1">
              <w:rPr>
                <w:b/>
              </w:rPr>
              <w:t>EXPECTED RESULTS</w:t>
            </w:r>
          </w:p>
        </w:tc>
        <w:tc>
          <w:tcPr>
            <w:tcW w:w="1052" w:type="pct"/>
          </w:tcPr>
          <w:p w14:paraId="15622C5A" w14:textId="44BF095C" w:rsidR="00423536" w:rsidRPr="009613C1" w:rsidRDefault="00423536" w:rsidP="00423536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Results (Pass, Fail, N/A, Deferred, Pending)</w:t>
            </w:r>
          </w:p>
        </w:tc>
        <w:tc>
          <w:tcPr>
            <w:tcW w:w="1051" w:type="pct"/>
          </w:tcPr>
          <w:p w14:paraId="500BFB18" w14:textId="6FD6F466" w:rsidR="00423536" w:rsidRPr="009613C1" w:rsidRDefault="00423536" w:rsidP="00423536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Comments</w:t>
            </w:r>
          </w:p>
        </w:tc>
      </w:tr>
      <w:tr w:rsidR="00423536" w:rsidRPr="009613C1" w14:paraId="24D091BA" w14:textId="5942C735" w:rsidTr="00423536">
        <w:tc>
          <w:tcPr>
            <w:tcW w:w="204" w:type="pct"/>
          </w:tcPr>
          <w:p w14:paraId="1775DC3B" w14:textId="77777777" w:rsidR="00423536" w:rsidRPr="009613C1" w:rsidRDefault="00423536" w:rsidP="00F9566F">
            <w:pPr>
              <w:pStyle w:val="ListParagraph"/>
              <w:numPr>
                <w:ilvl w:val="0"/>
                <w:numId w:val="137"/>
              </w:numPr>
              <w:spacing w:before="40" w:after="40"/>
            </w:pPr>
          </w:p>
        </w:tc>
        <w:tc>
          <w:tcPr>
            <w:tcW w:w="1408" w:type="pct"/>
          </w:tcPr>
          <w:p w14:paraId="55373E7B" w14:textId="77777777" w:rsidR="00423536" w:rsidRPr="00233F04" w:rsidRDefault="00423536">
            <w:pPr>
              <w:pStyle w:val="ListParagraph"/>
              <w:numPr>
                <w:ilvl w:val="0"/>
                <w:numId w:val="143"/>
              </w:numPr>
              <w:spacing w:line="276" w:lineRule="auto"/>
              <w:ind w:left="326"/>
              <w:rPr>
                <w:rFonts w:eastAsia="Calibri"/>
              </w:rPr>
            </w:pPr>
            <w:r w:rsidRPr="00233F04">
              <w:rPr>
                <w:rFonts w:eastAsia="Calibri"/>
              </w:rPr>
              <w:t>Open https://bpms-test.bou.or.ug in a browser.</w:t>
            </w:r>
          </w:p>
          <w:p w14:paraId="1F8E8885" w14:textId="300862AA" w:rsidR="00423536" w:rsidRPr="009613C1" w:rsidRDefault="00423536">
            <w:pPr>
              <w:pStyle w:val="ListParagraph"/>
              <w:numPr>
                <w:ilvl w:val="0"/>
                <w:numId w:val="143"/>
              </w:numPr>
              <w:spacing w:line="276" w:lineRule="auto"/>
              <w:ind w:left="326"/>
            </w:pPr>
            <w:r w:rsidRPr="00F9566F">
              <w:rPr>
                <w:rFonts w:eastAsia="Calibri"/>
              </w:rPr>
              <w:t xml:space="preserve">Login using a Budget </w:t>
            </w:r>
            <w:r>
              <w:rPr>
                <w:rFonts w:eastAsia="Calibri"/>
              </w:rPr>
              <w:t>Admin’s</w:t>
            </w:r>
            <w:r w:rsidRPr="00F9566F">
              <w:rPr>
                <w:rFonts w:eastAsia="Calibri"/>
              </w:rPr>
              <w:t xml:space="preserve"> account with a valid username and password.</w:t>
            </w:r>
          </w:p>
        </w:tc>
        <w:tc>
          <w:tcPr>
            <w:tcW w:w="1285" w:type="pct"/>
          </w:tcPr>
          <w:p w14:paraId="3A181BED" w14:textId="0DCF56CB" w:rsidR="00423536" w:rsidRPr="002A037F" w:rsidRDefault="00423536" w:rsidP="00F9566F">
            <w:pPr>
              <w:rPr>
                <w:bCs/>
              </w:rPr>
            </w:pPr>
            <w:r>
              <w:t>The system redirects to the homepage if correct credentials are provided otherwise access is denied.</w:t>
            </w:r>
          </w:p>
        </w:tc>
        <w:tc>
          <w:tcPr>
            <w:tcW w:w="1052" w:type="pct"/>
            <w:vMerge w:val="restart"/>
          </w:tcPr>
          <w:p w14:paraId="74C0D5A2" w14:textId="2B93D784" w:rsidR="00423536" w:rsidRPr="009613C1" w:rsidRDefault="00FF712F" w:rsidP="00FF712F">
            <w:pPr>
              <w:spacing w:before="40" w:after="40"/>
              <w:ind w:left="67"/>
              <w:jc w:val="center"/>
            </w:pPr>
            <w:r>
              <w:t>PASS</w:t>
            </w:r>
          </w:p>
        </w:tc>
        <w:tc>
          <w:tcPr>
            <w:tcW w:w="1051" w:type="pct"/>
            <w:vMerge w:val="restart"/>
          </w:tcPr>
          <w:p w14:paraId="71E11C76" w14:textId="77777777" w:rsidR="00423536" w:rsidRPr="009613C1" w:rsidRDefault="00423536" w:rsidP="00F9566F">
            <w:pPr>
              <w:spacing w:before="40" w:after="40"/>
              <w:ind w:left="67"/>
            </w:pPr>
          </w:p>
        </w:tc>
      </w:tr>
      <w:tr w:rsidR="00423536" w:rsidRPr="009613C1" w14:paraId="22BFBDA0" w14:textId="56F6EB2C" w:rsidTr="00423536">
        <w:tc>
          <w:tcPr>
            <w:tcW w:w="204" w:type="pct"/>
          </w:tcPr>
          <w:p w14:paraId="7073595F" w14:textId="77777777" w:rsidR="00423536" w:rsidRPr="009613C1" w:rsidRDefault="00423536" w:rsidP="00F9566F">
            <w:pPr>
              <w:pStyle w:val="ListParagraph"/>
              <w:numPr>
                <w:ilvl w:val="0"/>
                <w:numId w:val="137"/>
              </w:numPr>
              <w:spacing w:before="40" w:after="40"/>
            </w:pPr>
          </w:p>
        </w:tc>
        <w:tc>
          <w:tcPr>
            <w:tcW w:w="1408" w:type="pct"/>
          </w:tcPr>
          <w:p w14:paraId="14387252" w14:textId="66416B62" w:rsidR="00423536" w:rsidRPr="009613C1" w:rsidRDefault="00423536" w:rsidP="00F9566F">
            <w:pPr>
              <w:spacing w:before="40" w:after="40"/>
            </w:pPr>
            <w:r>
              <w:t>Click on the Users item under the side menu.</w:t>
            </w:r>
          </w:p>
        </w:tc>
        <w:tc>
          <w:tcPr>
            <w:tcW w:w="1285" w:type="pct"/>
          </w:tcPr>
          <w:p w14:paraId="54868157" w14:textId="76C16CEF" w:rsidR="00423536" w:rsidRPr="002A037F" w:rsidRDefault="00423536" w:rsidP="00F9566F">
            <w:pPr>
              <w:rPr>
                <w:bCs/>
              </w:rPr>
            </w:pPr>
            <w:r>
              <w:rPr>
                <w:rFonts w:eastAsia="Calibri"/>
              </w:rPr>
              <w:t>A table showing all users is displayed.</w:t>
            </w:r>
          </w:p>
        </w:tc>
        <w:tc>
          <w:tcPr>
            <w:tcW w:w="1052" w:type="pct"/>
            <w:vMerge/>
          </w:tcPr>
          <w:p w14:paraId="4643667E" w14:textId="77777777" w:rsidR="00423536" w:rsidRPr="009613C1" w:rsidRDefault="00423536" w:rsidP="00F9566F">
            <w:pPr>
              <w:spacing w:before="40" w:after="40"/>
              <w:ind w:left="67"/>
            </w:pPr>
          </w:p>
        </w:tc>
        <w:tc>
          <w:tcPr>
            <w:tcW w:w="1051" w:type="pct"/>
            <w:vMerge/>
          </w:tcPr>
          <w:p w14:paraId="59A8ECB2" w14:textId="77777777" w:rsidR="00423536" w:rsidRPr="009613C1" w:rsidRDefault="00423536" w:rsidP="00F9566F">
            <w:pPr>
              <w:spacing w:before="40" w:after="40"/>
              <w:ind w:left="67"/>
            </w:pPr>
          </w:p>
        </w:tc>
      </w:tr>
      <w:tr w:rsidR="00423536" w:rsidRPr="009613C1" w14:paraId="6C971696" w14:textId="466BB326" w:rsidTr="00423536">
        <w:tc>
          <w:tcPr>
            <w:tcW w:w="204" w:type="pct"/>
          </w:tcPr>
          <w:p w14:paraId="30DA7266" w14:textId="77777777" w:rsidR="00423536" w:rsidRPr="009613C1" w:rsidRDefault="00423536" w:rsidP="00F9566F">
            <w:pPr>
              <w:pStyle w:val="ListParagraph"/>
              <w:numPr>
                <w:ilvl w:val="0"/>
                <w:numId w:val="137"/>
              </w:numPr>
              <w:spacing w:before="40" w:after="40"/>
            </w:pPr>
          </w:p>
        </w:tc>
        <w:tc>
          <w:tcPr>
            <w:tcW w:w="1408" w:type="pct"/>
          </w:tcPr>
          <w:p w14:paraId="476393A3" w14:textId="757D00F6" w:rsidR="00423536" w:rsidRPr="009613C1" w:rsidRDefault="00423536" w:rsidP="00F9566F">
            <w:pPr>
              <w:spacing w:before="40" w:after="40"/>
            </w:pPr>
            <w:r>
              <w:rPr>
                <w:rFonts w:eastAsia="Calibri"/>
              </w:rPr>
              <w:t>Click on the “Create User” and try to submit the form with the username of the current logged in user.</w:t>
            </w:r>
          </w:p>
        </w:tc>
        <w:tc>
          <w:tcPr>
            <w:tcW w:w="1285" w:type="pct"/>
          </w:tcPr>
          <w:p w14:paraId="20361C8F" w14:textId="77777777" w:rsidR="00423536" w:rsidRDefault="00423536" w:rsidP="00F9566F">
            <w:pPr>
              <w:rPr>
                <w:rFonts w:eastAsia="Calibri"/>
              </w:rPr>
            </w:pPr>
            <w:r>
              <w:rPr>
                <w:rFonts w:eastAsia="Calibri"/>
              </w:rPr>
              <w:t>An error message will be displayed indicating that the user already exists.</w:t>
            </w:r>
          </w:p>
          <w:p w14:paraId="28FE5B5B" w14:textId="77777777" w:rsidR="00423536" w:rsidRDefault="00423536" w:rsidP="00F9566F">
            <w:pPr>
              <w:rPr>
                <w:rFonts w:eastAsia="Calibri"/>
              </w:rPr>
            </w:pPr>
          </w:p>
          <w:p w14:paraId="5223B339" w14:textId="43F7FFE5" w:rsidR="00423536" w:rsidRPr="002A037F" w:rsidRDefault="00423536" w:rsidP="00F9566F">
            <w:pPr>
              <w:rPr>
                <w:bCs/>
              </w:rPr>
            </w:pPr>
            <w:r>
              <w:rPr>
                <w:rFonts w:eastAsia="Calibri"/>
              </w:rPr>
              <w:t>The data entered by the user will be maintained in the fields.</w:t>
            </w:r>
          </w:p>
        </w:tc>
        <w:tc>
          <w:tcPr>
            <w:tcW w:w="1052" w:type="pct"/>
            <w:vMerge/>
          </w:tcPr>
          <w:p w14:paraId="51F62FDD" w14:textId="77777777" w:rsidR="00423536" w:rsidRPr="009613C1" w:rsidRDefault="00423536" w:rsidP="00F9566F">
            <w:pPr>
              <w:spacing w:before="40" w:after="40"/>
              <w:ind w:left="67"/>
            </w:pPr>
          </w:p>
        </w:tc>
        <w:tc>
          <w:tcPr>
            <w:tcW w:w="1051" w:type="pct"/>
            <w:vMerge/>
          </w:tcPr>
          <w:p w14:paraId="2CC4A53A" w14:textId="77777777" w:rsidR="00423536" w:rsidRPr="009613C1" w:rsidRDefault="00423536" w:rsidP="00F9566F">
            <w:pPr>
              <w:spacing w:before="40" w:after="40"/>
              <w:ind w:left="67"/>
            </w:pPr>
          </w:p>
        </w:tc>
      </w:tr>
    </w:tbl>
    <w:p w14:paraId="0FCA6743" w14:textId="6D9FA851" w:rsidR="00423536" w:rsidRDefault="00423536" w:rsidP="00C81937">
      <w:pPr>
        <w:spacing w:before="60" w:after="60"/>
      </w:pPr>
    </w:p>
    <w:p w14:paraId="2109263C" w14:textId="77777777" w:rsidR="00423536" w:rsidRDefault="00423536">
      <w:r>
        <w:br w:type="page"/>
      </w:r>
    </w:p>
    <w:p w14:paraId="6C96BB63" w14:textId="77777777" w:rsidR="00C81937" w:rsidRDefault="00C81937" w:rsidP="00C81937">
      <w:pPr>
        <w:spacing w:before="60" w:after="60"/>
      </w:pPr>
    </w:p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2546"/>
        <w:gridCol w:w="11224"/>
      </w:tblGrid>
      <w:tr w:rsidR="00C81937" w14:paraId="7C65067B" w14:textId="77777777" w:rsidTr="00710BE0">
        <w:tc>
          <w:tcPr>
            <w:tcW w:w="2546" w:type="dxa"/>
          </w:tcPr>
          <w:p w14:paraId="62E83E65" w14:textId="77777777" w:rsidR="00C81937" w:rsidRPr="00E35145" w:rsidRDefault="00C81937" w:rsidP="00710BE0">
            <w:pPr>
              <w:spacing w:before="40" w:after="40"/>
              <w:rPr>
                <w:b/>
                <w:bCs/>
              </w:rPr>
            </w:pPr>
            <w:r w:rsidRPr="00E35145">
              <w:rPr>
                <w:b/>
                <w:bCs/>
              </w:rPr>
              <w:t>TEST CASE ID</w:t>
            </w:r>
          </w:p>
        </w:tc>
        <w:tc>
          <w:tcPr>
            <w:tcW w:w="11224" w:type="dxa"/>
          </w:tcPr>
          <w:p w14:paraId="02AE865B" w14:textId="7D00171A" w:rsidR="00C81937" w:rsidRDefault="00C81937" w:rsidP="00710BE0">
            <w:pPr>
              <w:spacing w:before="40" w:after="40"/>
            </w:pPr>
            <w:r>
              <w:t>BPMS-5</w:t>
            </w:r>
            <w:r w:rsidR="004828AE">
              <w:t>25</w:t>
            </w:r>
          </w:p>
        </w:tc>
      </w:tr>
      <w:tr w:rsidR="00C81937" w14:paraId="31D1D7B7" w14:textId="77777777" w:rsidTr="00710BE0">
        <w:tc>
          <w:tcPr>
            <w:tcW w:w="2546" w:type="dxa"/>
          </w:tcPr>
          <w:p w14:paraId="4AB68A15" w14:textId="77777777" w:rsidR="00C81937" w:rsidRPr="00E35145" w:rsidRDefault="00C81937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PURPOSE</w:t>
            </w:r>
          </w:p>
        </w:tc>
        <w:tc>
          <w:tcPr>
            <w:tcW w:w="11224" w:type="dxa"/>
          </w:tcPr>
          <w:p w14:paraId="57DC19AD" w14:textId="402C11F5" w:rsidR="00C81937" w:rsidRPr="00366875" w:rsidRDefault="004828AE" w:rsidP="00710BE0">
            <w:pPr>
              <w:rPr>
                <w:sz w:val="22"/>
                <w:szCs w:val="22"/>
              </w:rPr>
            </w:pPr>
            <w:r>
              <w:rPr>
                <w:rFonts w:eastAsia="Century Gothic"/>
              </w:rPr>
              <w:t>Verify that t</w:t>
            </w:r>
            <w:r w:rsidRPr="00DD39C2">
              <w:rPr>
                <w:rFonts w:eastAsia="Century Gothic"/>
              </w:rPr>
              <w:t xml:space="preserve">he </w:t>
            </w:r>
            <w:r w:rsidR="00A7595E">
              <w:rPr>
                <w:rFonts w:eastAsia="Century Gothic"/>
              </w:rPr>
              <w:t>Networker Backup System successfully backs up BMS</w:t>
            </w:r>
            <w:r>
              <w:rPr>
                <w:rFonts w:eastAsia="Century Gothic"/>
              </w:rPr>
              <w:t>.</w:t>
            </w:r>
          </w:p>
        </w:tc>
      </w:tr>
      <w:tr w:rsidR="00C81937" w14:paraId="662B6B4A" w14:textId="77777777" w:rsidTr="00710BE0">
        <w:tc>
          <w:tcPr>
            <w:tcW w:w="2546" w:type="dxa"/>
          </w:tcPr>
          <w:p w14:paraId="5A4D6776" w14:textId="77777777" w:rsidR="00C81937" w:rsidRPr="00E35145" w:rsidRDefault="00C81937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REFERENCES</w:t>
            </w:r>
          </w:p>
        </w:tc>
        <w:tc>
          <w:tcPr>
            <w:tcW w:w="11224" w:type="dxa"/>
          </w:tcPr>
          <w:p w14:paraId="66870DDB" w14:textId="77777777" w:rsidR="00C81937" w:rsidRPr="00E35145" w:rsidRDefault="00C81937" w:rsidP="00710BE0">
            <w:pPr>
              <w:spacing w:before="40" w:after="40"/>
              <w:rPr>
                <w:iCs/>
              </w:rPr>
            </w:pPr>
          </w:p>
        </w:tc>
      </w:tr>
    </w:tbl>
    <w:p w14:paraId="2ABFE2D5" w14:textId="77777777" w:rsidR="00C81937" w:rsidRDefault="00C81937" w:rsidP="00C81937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0"/>
        <w:gridCol w:w="3926"/>
        <w:gridCol w:w="3583"/>
        <w:gridCol w:w="2934"/>
        <w:gridCol w:w="2931"/>
      </w:tblGrid>
      <w:tr w:rsidR="00C37134" w:rsidRPr="009613C1" w14:paraId="1418A44A" w14:textId="72AABCDF" w:rsidTr="00C37134">
        <w:trPr>
          <w:trHeight w:val="722"/>
        </w:trPr>
        <w:tc>
          <w:tcPr>
            <w:tcW w:w="204" w:type="pct"/>
          </w:tcPr>
          <w:p w14:paraId="1E6DBCE7" w14:textId="77777777" w:rsidR="00C37134" w:rsidRPr="009613C1" w:rsidRDefault="00C37134" w:rsidP="00C37134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No.</w:t>
            </w:r>
          </w:p>
        </w:tc>
        <w:tc>
          <w:tcPr>
            <w:tcW w:w="1408" w:type="pct"/>
          </w:tcPr>
          <w:p w14:paraId="72F4B43E" w14:textId="77777777" w:rsidR="00C37134" w:rsidRPr="009613C1" w:rsidRDefault="00C37134" w:rsidP="00C37134">
            <w:pPr>
              <w:spacing w:before="40" w:after="40"/>
              <w:rPr>
                <w:b/>
              </w:rPr>
            </w:pPr>
            <w:r w:rsidRPr="009613C1">
              <w:rPr>
                <w:b/>
              </w:rPr>
              <w:t>ACTION / PATH</w:t>
            </w:r>
          </w:p>
        </w:tc>
        <w:tc>
          <w:tcPr>
            <w:tcW w:w="1285" w:type="pct"/>
          </w:tcPr>
          <w:p w14:paraId="30B3B5EC" w14:textId="77777777" w:rsidR="00C37134" w:rsidRPr="009613C1" w:rsidRDefault="00C37134" w:rsidP="00C37134">
            <w:pPr>
              <w:spacing w:before="40" w:after="40"/>
              <w:ind w:left="67"/>
              <w:rPr>
                <w:b/>
              </w:rPr>
            </w:pPr>
            <w:r w:rsidRPr="009613C1">
              <w:rPr>
                <w:b/>
              </w:rPr>
              <w:t>EXPECTED RESULTS</w:t>
            </w:r>
          </w:p>
        </w:tc>
        <w:tc>
          <w:tcPr>
            <w:tcW w:w="1052" w:type="pct"/>
          </w:tcPr>
          <w:p w14:paraId="7956DAE6" w14:textId="09794655" w:rsidR="00C37134" w:rsidRPr="009613C1" w:rsidRDefault="00C37134" w:rsidP="00C37134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Results (Pass, Fail, N/A, Deferred, Pending)</w:t>
            </w:r>
          </w:p>
        </w:tc>
        <w:tc>
          <w:tcPr>
            <w:tcW w:w="1051" w:type="pct"/>
          </w:tcPr>
          <w:p w14:paraId="1B1C9D97" w14:textId="0C8BE76D" w:rsidR="00C37134" w:rsidRPr="009613C1" w:rsidRDefault="00C37134" w:rsidP="00C37134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Comments</w:t>
            </w:r>
          </w:p>
        </w:tc>
      </w:tr>
      <w:tr w:rsidR="00C37134" w:rsidRPr="009613C1" w14:paraId="372503DF" w14:textId="69880C37" w:rsidTr="00C37134">
        <w:tc>
          <w:tcPr>
            <w:tcW w:w="204" w:type="pct"/>
          </w:tcPr>
          <w:p w14:paraId="06DD0A1E" w14:textId="77777777" w:rsidR="00C37134" w:rsidRPr="009613C1" w:rsidRDefault="00C37134" w:rsidP="00136C33">
            <w:pPr>
              <w:pStyle w:val="ListParagraph"/>
              <w:numPr>
                <w:ilvl w:val="0"/>
                <w:numId w:val="138"/>
              </w:numPr>
              <w:spacing w:before="40" w:after="40"/>
            </w:pPr>
          </w:p>
        </w:tc>
        <w:tc>
          <w:tcPr>
            <w:tcW w:w="1408" w:type="pct"/>
          </w:tcPr>
          <w:p w14:paraId="68D9C529" w14:textId="0B75E34B" w:rsidR="00C37134" w:rsidRPr="009613C1" w:rsidRDefault="00C37134" w:rsidP="00710BE0">
            <w:pPr>
              <w:spacing w:before="40" w:after="40"/>
            </w:pPr>
            <w:r w:rsidRPr="00F9566F">
              <w:rPr>
                <w:rFonts w:eastAsia="Calibri"/>
              </w:rPr>
              <w:t>Log</w:t>
            </w:r>
            <w:r>
              <w:rPr>
                <w:rFonts w:eastAsia="Calibri"/>
              </w:rPr>
              <w:t xml:space="preserve"> into the </w:t>
            </w:r>
            <w:r w:rsidR="00A7595E">
              <w:rPr>
                <w:rFonts w:eastAsia="Calibri"/>
              </w:rPr>
              <w:t xml:space="preserve">Networker </w:t>
            </w:r>
            <w:r>
              <w:rPr>
                <w:rFonts w:eastAsia="Calibri"/>
              </w:rPr>
              <w:t>system as an Administrator with</w:t>
            </w:r>
            <w:r w:rsidRPr="00F9566F">
              <w:rPr>
                <w:rFonts w:eastAsia="Calibri"/>
              </w:rPr>
              <w:t xml:space="preserve"> a valid username and password.</w:t>
            </w:r>
          </w:p>
        </w:tc>
        <w:tc>
          <w:tcPr>
            <w:tcW w:w="1285" w:type="pct"/>
          </w:tcPr>
          <w:p w14:paraId="056DB2CE" w14:textId="38944957" w:rsidR="00C37134" w:rsidRPr="002A037F" w:rsidRDefault="00A7595E" w:rsidP="00710BE0">
            <w:pPr>
              <w:rPr>
                <w:bCs/>
              </w:rPr>
            </w:pPr>
            <w:r>
              <w:t>Latest backup copy on Networker</w:t>
            </w:r>
            <w:r w:rsidR="00C37134">
              <w:t>.</w:t>
            </w:r>
          </w:p>
        </w:tc>
        <w:tc>
          <w:tcPr>
            <w:tcW w:w="1052" w:type="pct"/>
            <w:vMerge w:val="restart"/>
          </w:tcPr>
          <w:p w14:paraId="5912892A" w14:textId="3C7C5320" w:rsidR="00C37134" w:rsidRPr="009613C1" w:rsidRDefault="00BD2C97" w:rsidP="00710BE0">
            <w:pPr>
              <w:spacing w:before="40" w:after="40"/>
              <w:ind w:left="67"/>
            </w:pPr>
            <w:r>
              <w:t>PASS</w:t>
            </w:r>
          </w:p>
        </w:tc>
        <w:tc>
          <w:tcPr>
            <w:tcW w:w="1051" w:type="pct"/>
            <w:vMerge w:val="restart"/>
          </w:tcPr>
          <w:p w14:paraId="23499B9C" w14:textId="77777777" w:rsidR="00C37134" w:rsidRPr="009613C1" w:rsidRDefault="00C37134" w:rsidP="00710BE0">
            <w:pPr>
              <w:spacing w:before="40" w:after="40"/>
              <w:ind w:left="67"/>
            </w:pPr>
          </w:p>
        </w:tc>
      </w:tr>
      <w:tr w:rsidR="00C37134" w:rsidRPr="009613C1" w14:paraId="2EC57601" w14:textId="0E78EA60" w:rsidTr="00C37134">
        <w:tc>
          <w:tcPr>
            <w:tcW w:w="204" w:type="pct"/>
          </w:tcPr>
          <w:p w14:paraId="22126645" w14:textId="77777777" w:rsidR="00C37134" w:rsidRPr="009613C1" w:rsidRDefault="00C37134" w:rsidP="00136C33">
            <w:pPr>
              <w:pStyle w:val="ListParagraph"/>
              <w:numPr>
                <w:ilvl w:val="0"/>
                <w:numId w:val="138"/>
              </w:numPr>
              <w:spacing w:before="40" w:after="40"/>
            </w:pPr>
          </w:p>
        </w:tc>
        <w:tc>
          <w:tcPr>
            <w:tcW w:w="1408" w:type="pct"/>
          </w:tcPr>
          <w:p w14:paraId="36EA19E4" w14:textId="076BEB70" w:rsidR="00C37134" w:rsidRPr="009613C1" w:rsidRDefault="00C37134" w:rsidP="00710BE0">
            <w:pPr>
              <w:spacing w:before="40" w:after="40"/>
            </w:pPr>
            <w:r>
              <w:t>Perform a database backup on the system.</w:t>
            </w:r>
          </w:p>
        </w:tc>
        <w:tc>
          <w:tcPr>
            <w:tcW w:w="1285" w:type="pct"/>
          </w:tcPr>
          <w:p w14:paraId="4DF01BD7" w14:textId="2B4A18BE" w:rsidR="00C37134" w:rsidRPr="002A037F" w:rsidRDefault="00C37134" w:rsidP="00710BE0">
            <w:pPr>
              <w:rPr>
                <w:bCs/>
              </w:rPr>
            </w:pPr>
            <w:r>
              <w:rPr>
                <w:bCs/>
              </w:rPr>
              <w:t>A copy of the database is backed up.</w:t>
            </w:r>
          </w:p>
        </w:tc>
        <w:tc>
          <w:tcPr>
            <w:tcW w:w="1052" w:type="pct"/>
            <w:vMerge/>
          </w:tcPr>
          <w:p w14:paraId="7B8169D1" w14:textId="77777777" w:rsidR="00C37134" w:rsidRPr="009613C1" w:rsidRDefault="00C37134" w:rsidP="00710BE0">
            <w:pPr>
              <w:spacing w:before="40" w:after="40"/>
              <w:ind w:left="67"/>
            </w:pPr>
          </w:p>
        </w:tc>
        <w:tc>
          <w:tcPr>
            <w:tcW w:w="1051" w:type="pct"/>
            <w:vMerge/>
          </w:tcPr>
          <w:p w14:paraId="4FC41414" w14:textId="77777777" w:rsidR="00C37134" w:rsidRPr="009613C1" w:rsidRDefault="00C37134" w:rsidP="00710BE0">
            <w:pPr>
              <w:spacing w:before="40" w:after="40"/>
              <w:ind w:left="67"/>
            </w:pPr>
          </w:p>
        </w:tc>
      </w:tr>
    </w:tbl>
    <w:p w14:paraId="02DFB1D0" w14:textId="77777777" w:rsidR="00C81937" w:rsidRDefault="00C81937" w:rsidP="00C81937">
      <w:pPr>
        <w:spacing w:before="240" w:after="240"/>
      </w:pPr>
    </w:p>
    <w:p w14:paraId="4D6FFDF1" w14:textId="61B92A6A" w:rsidR="00C37134" w:rsidRDefault="00C37134">
      <w:r>
        <w:br w:type="page"/>
      </w:r>
    </w:p>
    <w:p w14:paraId="179D1B32" w14:textId="77777777" w:rsidR="00C81937" w:rsidRDefault="00C81937" w:rsidP="00B357EC">
      <w:pPr>
        <w:spacing w:before="60" w:after="60"/>
      </w:pPr>
    </w:p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2546"/>
        <w:gridCol w:w="11224"/>
      </w:tblGrid>
      <w:tr w:rsidR="00366E1F" w14:paraId="077442E0" w14:textId="77777777" w:rsidTr="00697415">
        <w:tc>
          <w:tcPr>
            <w:tcW w:w="2546" w:type="dxa"/>
          </w:tcPr>
          <w:p w14:paraId="17C5DA25" w14:textId="77777777" w:rsidR="00366E1F" w:rsidRPr="00E35145" w:rsidRDefault="00366E1F">
            <w:pPr>
              <w:spacing w:before="40" w:after="40"/>
              <w:rPr>
                <w:b/>
                <w:bCs/>
              </w:rPr>
            </w:pPr>
            <w:r w:rsidRPr="00E35145">
              <w:rPr>
                <w:b/>
                <w:bCs/>
              </w:rPr>
              <w:t>TEST CASE ID</w:t>
            </w:r>
          </w:p>
        </w:tc>
        <w:tc>
          <w:tcPr>
            <w:tcW w:w="11224" w:type="dxa"/>
          </w:tcPr>
          <w:p w14:paraId="1C4E6B3A" w14:textId="2C807433" w:rsidR="00366E1F" w:rsidRDefault="00E45031">
            <w:pPr>
              <w:spacing w:before="40" w:after="40"/>
            </w:pPr>
            <w:r>
              <w:t>BPMS-</w:t>
            </w:r>
            <w:r w:rsidR="004878A2">
              <w:t>53</w:t>
            </w:r>
            <w:r w:rsidR="004828AE">
              <w:t>0</w:t>
            </w:r>
          </w:p>
        </w:tc>
      </w:tr>
      <w:tr w:rsidR="00366E1F" w14:paraId="6EED1B82" w14:textId="77777777" w:rsidTr="00697415">
        <w:tc>
          <w:tcPr>
            <w:tcW w:w="2546" w:type="dxa"/>
          </w:tcPr>
          <w:p w14:paraId="123644B3" w14:textId="77777777" w:rsidR="00366E1F" w:rsidRPr="00E35145" w:rsidRDefault="00366E1F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PURPOSE</w:t>
            </w:r>
          </w:p>
        </w:tc>
        <w:tc>
          <w:tcPr>
            <w:tcW w:w="11224" w:type="dxa"/>
          </w:tcPr>
          <w:p w14:paraId="46F638C8" w14:textId="4A7DA530" w:rsidR="00366E1F" w:rsidRPr="00366875" w:rsidRDefault="004828AE" w:rsidP="00366875">
            <w:pPr>
              <w:rPr>
                <w:sz w:val="22"/>
                <w:szCs w:val="22"/>
              </w:rPr>
            </w:pPr>
            <w:r>
              <w:rPr>
                <w:rFonts w:eastAsia="Century Gothic"/>
              </w:rPr>
              <w:t>Verify that t</w:t>
            </w:r>
            <w:r w:rsidRPr="00033AC9">
              <w:rPr>
                <w:rFonts w:eastAsia="Century Gothic"/>
              </w:rPr>
              <w:t xml:space="preserve">he BPMS </w:t>
            </w:r>
            <w:proofErr w:type="gramStart"/>
            <w:r>
              <w:rPr>
                <w:rFonts w:eastAsia="Century Gothic"/>
              </w:rPr>
              <w:t>is</w:t>
            </w:r>
            <w:r w:rsidRPr="00033AC9">
              <w:rPr>
                <w:rFonts w:eastAsia="Century Gothic"/>
              </w:rPr>
              <w:t xml:space="preserve"> able to</w:t>
            </w:r>
            <w:proofErr w:type="gramEnd"/>
            <w:r w:rsidRPr="00033AC9">
              <w:rPr>
                <w:rFonts w:eastAsia="Century Gothic"/>
              </w:rPr>
              <w:t xml:space="preserve"> archive audit logs</w:t>
            </w:r>
            <w:r>
              <w:rPr>
                <w:rFonts w:eastAsia="Century Gothic"/>
              </w:rPr>
              <w:t>.</w:t>
            </w:r>
          </w:p>
        </w:tc>
      </w:tr>
      <w:tr w:rsidR="00366E1F" w14:paraId="31165F45" w14:textId="77777777" w:rsidTr="00697415">
        <w:tc>
          <w:tcPr>
            <w:tcW w:w="2546" w:type="dxa"/>
          </w:tcPr>
          <w:p w14:paraId="194535AD" w14:textId="77777777" w:rsidR="00366E1F" w:rsidRPr="00E35145" w:rsidRDefault="00366E1F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REFERENCES</w:t>
            </w:r>
          </w:p>
        </w:tc>
        <w:tc>
          <w:tcPr>
            <w:tcW w:w="11224" w:type="dxa"/>
          </w:tcPr>
          <w:p w14:paraId="0F28F39C" w14:textId="77777777" w:rsidR="00366E1F" w:rsidRPr="00E35145" w:rsidRDefault="00366E1F">
            <w:pPr>
              <w:spacing w:before="40" w:after="40"/>
              <w:rPr>
                <w:iCs/>
              </w:rPr>
            </w:pP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0"/>
        <w:gridCol w:w="3926"/>
        <w:gridCol w:w="3583"/>
        <w:gridCol w:w="2934"/>
        <w:gridCol w:w="2931"/>
      </w:tblGrid>
      <w:tr w:rsidR="00F63091" w:rsidRPr="009613C1" w14:paraId="0F8FB337" w14:textId="421289AC" w:rsidTr="00F63091">
        <w:trPr>
          <w:trHeight w:val="722"/>
        </w:trPr>
        <w:tc>
          <w:tcPr>
            <w:tcW w:w="204" w:type="pct"/>
          </w:tcPr>
          <w:p w14:paraId="617D1D40" w14:textId="77777777" w:rsidR="00F63091" w:rsidRPr="009613C1" w:rsidRDefault="00F63091" w:rsidP="00F63091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No.</w:t>
            </w:r>
          </w:p>
        </w:tc>
        <w:tc>
          <w:tcPr>
            <w:tcW w:w="1408" w:type="pct"/>
          </w:tcPr>
          <w:p w14:paraId="17D7F90B" w14:textId="77777777" w:rsidR="00F63091" w:rsidRPr="009613C1" w:rsidRDefault="00F63091" w:rsidP="00F63091">
            <w:pPr>
              <w:spacing w:before="40" w:after="40"/>
              <w:rPr>
                <w:b/>
              </w:rPr>
            </w:pPr>
            <w:r w:rsidRPr="009613C1">
              <w:rPr>
                <w:b/>
              </w:rPr>
              <w:t>ACTION / PATH</w:t>
            </w:r>
          </w:p>
        </w:tc>
        <w:tc>
          <w:tcPr>
            <w:tcW w:w="1285" w:type="pct"/>
          </w:tcPr>
          <w:p w14:paraId="5379D7D6" w14:textId="77777777" w:rsidR="00F63091" w:rsidRPr="009613C1" w:rsidRDefault="00F63091" w:rsidP="00F63091">
            <w:pPr>
              <w:spacing w:before="40" w:after="40"/>
              <w:ind w:left="67"/>
              <w:rPr>
                <w:b/>
              </w:rPr>
            </w:pPr>
            <w:r w:rsidRPr="009613C1">
              <w:rPr>
                <w:b/>
              </w:rPr>
              <w:t>EXPECTED RESULTS</w:t>
            </w:r>
          </w:p>
        </w:tc>
        <w:tc>
          <w:tcPr>
            <w:tcW w:w="1052" w:type="pct"/>
          </w:tcPr>
          <w:p w14:paraId="045A1978" w14:textId="7AEFCACC" w:rsidR="00F63091" w:rsidRPr="009613C1" w:rsidRDefault="00F63091" w:rsidP="00F63091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Results (Pass, Fail, N/A, Deferred, Pending)</w:t>
            </w:r>
          </w:p>
        </w:tc>
        <w:tc>
          <w:tcPr>
            <w:tcW w:w="1051" w:type="pct"/>
          </w:tcPr>
          <w:p w14:paraId="5C3860E7" w14:textId="5C43F25D" w:rsidR="00F63091" w:rsidRPr="009613C1" w:rsidRDefault="00F63091" w:rsidP="00F63091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Comments</w:t>
            </w:r>
          </w:p>
        </w:tc>
      </w:tr>
      <w:tr w:rsidR="00F63091" w:rsidRPr="009613C1" w14:paraId="078F87CC" w14:textId="57429268" w:rsidTr="00F63091">
        <w:tc>
          <w:tcPr>
            <w:tcW w:w="204" w:type="pct"/>
          </w:tcPr>
          <w:p w14:paraId="31F147AB" w14:textId="77777777" w:rsidR="00F63091" w:rsidRPr="009613C1" w:rsidRDefault="00F63091" w:rsidP="00BD339C">
            <w:pPr>
              <w:pStyle w:val="ListParagraph"/>
              <w:numPr>
                <w:ilvl w:val="0"/>
                <w:numId w:val="139"/>
              </w:numPr>
              <w:spacing w:before="40" w:after="40"/>
            </w:pPr>
          </w:p>
        </w:tc>
        <w:tc>
          <w:tcPr>
            <w:tcW w:w="1408" w:type="pct"/>
          </w:tcPr>
          <w:p w14:paraId="105738D3" w14:textId="2334DBA9" w:rsidR="00F63091" w:rsidRPr="009613C1" w:rsidRDefault="00F63091" w:rsidP="00BD339C">
            <w:pPr>
              <w:spacing w:before="40" w:after="40"/>
            </w:pPr>
            <w:r w:rsidRPr="00F9566F">
              <w:rPr>
                <w:rFonts w:eastAsia="Calibri"/>
              </w:rPr>
              <w:t>Log</w:t>
            </w:r>
            <w:r>
              <w:rPr>
                <w:rFonts w:eastAsia="Calibri"/>
              </w:rPr>
              <w:t xml:space="preserve"> into the system as an Administrator with</w:t>
            </w:r>
            <w:r w:rsidRPr="00F9566F">
              <w:rPr>
                <w:rFonts w:eastAsia="Calibri"/>
              </w:rPr>
              <w:t xml:space="preserve"> a valid username and password.</w:t>
            </w:r>
          </w:p>
        </w:tc>
        <w:tc>
          <w:tcPr>
            <w:tcW w:w="1285" w:type="pct"/>
          </w:tcPr>
          <w:p w14:paraId="7D2BB7FD" w14:textId="3DDBA7A1" w:rsidR="00F63091" w:rsidRPr="002A037F" w:rsidRDefault="00F63091" w:rsidP="00BD339C">
            <w:pPr>
              <w:rPr>
                <w:bCs/>
              </w:rPr>
            </w:pPr>
            <w:r>
              <w:t>Access is granted if correct credentials are provided otherwise access is denied.</w:t>
            </w:r>
          </w:p>
        </w:tc>
        <w:tc>
          <w:tcPr>
            <w:tcW w:w="1052" w:type="pct"/>
            <w:vMerge w:val="restart"/>
          </w:tcPr>
          <w:p w14:paraId="0C4D2BA1" w14:textId="77F9BB9E" w:rsidR="00F63091" w:rsidRPr="009613C1" w:rsidRDefault="00BD2C97" w:rsidP="00BD339C">
            <w:pPr>
              <w:spacing w:before="40" w:after="40"/>
              <w:ind w:left="67"/>
            </w:pPr>
            <w:r>
              <w:t>PASS</w:t>
            </w:r>
          </w:p>
        </w:tc>
        <w:tc>
          <w:tcPr>
            <w:tcW w:w="1051" w:type="pct"/>
            <w:vMerge w:val="restart"/>
          </w:tcPr>
          <w:p w14:paraId="2FF7896E" w14:textId="77777777" w:rsidR="00F63091" w:rsidRPr="009613C1" w:rsidRDefault="00F63091" w:rsidP="00BD339C">
            <w:pPr>
              <w:spacing w:before="40" w:after="40"/>
              <w:ind w:left="67"/>
            </w:pPr>
          </w:p>
        </w:tc>
      </w:tr>
      <w:tr w:rsidR="00F63091" w:rsidRPr="009613C1" w14:paraId="29366FDA" w14:textId="06F9EE7E" w:rsidTr="00F63091">
        <w:tc>
          <w:tcPr>
            <w:tcW w:w="204" w:type="pct"/>
          </w:tcPr>
          <w:p w14:paraId="2D15FAA1" w14:textId="77777777" w:rsidR="00F63091" w:rsidRPr="009613C1" w:rsidRDefault="00F63091" w:rsidP="00BD339C">
            <w:pPr>
              <w:pStyle w:val="ListParagraph"/>
              <w:numPr>
                <w:ilvl w:val="0"/>
                <w:numId w:val="139"/>
              </w:numPr>
              <w:spacing w:before="40" w:after="40"/>
            </w:pPr>
          </w:p>
        </w:tc>
        <w:tc>
          <w:tcPr>
            <w:tcW w:w="1408" w:type="pct"/>
          </w:tcPr>
          <w:p w14:paraId="3F3CADD5" w14:textId="03846F29" w:rsidR="00F63091" w:rsidRPr="009613C1" w:rsidRDefault="00F63091" w:rsidP="00BD339C">
            <w:pPr>
              <w:spacing w:before="40" w:after="40"/>
            </w:pPr>
            <w:r>
              <w:t xml:space="preserve">Archive the audit logs </w:t>
            </w:r>
            <w:proofErr w:type="gramStart"/>
            <w:r>
              <w:t>on</w:t>
            </w:r>
            <w:proofErr w:type="gramEnd"/>
            <w:r>
              <w:t xml:space="preserve"> the system.</w:t>
            </w:r>
          </w:p>
        </w:tc>
        <w:tc>
          <w:tcPr>
            <w:tcW w:w="1285" w:type="pct"/>
          </w:tcPr>
          <w:p w14:paraId="15E598D3" w14:textId="01210D08" w:rsidR="00F63091" w:rsidRPr="002A037F" w:rsidRDefault="00F63091" w:rsidP="00BD339C">
            <w:pPr>
              <w:rPr>
                <w:bCs/>
              </w:rPr>
            </w:pPr>
            <w:r>
              <w:rPr>
                <w:bCs/>
              </w:rPr>
              <w:t>Specified audit logs are archived.</w:t>
            </w:r>
          </w:p>
        </w:tc>
        <w:tc>
          <w:tcPr>
            <w:tcW w:w="1052" w:type="pct"/>
            <w:vMerge/>
          </w:tcPr>
          <w:p w14:paraId="41F68418" w14:textId="77777777" w:rsidR="00F63091" w:rsidRPr="009613C1" w:rsidRDefault="00F63091" w:rsidP="00BD339C">
            <w:pPr>
              <w:spacing w:before="40" w:after="40"/>
              <w:ind w:left="67"/>
            </w:pPr>
          </w:p>
        </w:tc>
        <w:tc>
          <w:tcPr>
            <w:tcW w:w="1051" w:type="pct"/>
            <w:vMerge/>
          </w:tcPr>
          <w:p w14:paraId="3D3F1571" w14:textId="77777777" w:rsidR="00F63091" w:rsidRPr="009613C1" w:rsidRDefault="00F63091" w:rsidP="00BD339C">
            <w:pPr>
              <w:spacing w:before="40" w:after="40"/>
              <w:ind w:left="67"/>
            </w:pPr>
          </w:p>
        </w:tc>
      </w:tr>
    </w:tbl>
    <w:p w14:paraId="6DA31ED8" w14:textId="77777777" w:rsidR="00366875" w:rsidRDefault="00366875" w:rsidP="00E2154D">
      <w:pPr>
        <w:spacing w:before="240" w:after="240"/>
      </w:pPr>
    </w:p>
    <w:p w14:paraId="03FA08A9" w14:textId="77777777" w:rsidR="000F24F6" w:rsidRDefault="000F24F6" w:rsidP="000F24F6">
      <w:pPr>
        <w:spacing w:before="60" w:after="60"/>
      </w:pPr>
    </w:p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2546"/>
        <w:gridCol w:w="11224"/>
      </w:tblGrid>
      <w:tr w:rsidR="000F24F6" w14:paraId="705F6486" w14:textId="77777777" w:rsidTr="00710BE0">
        <w:tc>
          <w:tcPr>
            <w:tcW w:w="2546" w:type="dxa"/>
          </w:tcPr>
          <w:p w14:paraId="2A2AEF2C" w14:textId="77777777" w:rsidR="000F24F6" w:rsidRPr="00E35145" w:rsidRDefault="000F24F6" w:rsidP="00710BE0">
            <w:pPr>
              <w:spacing w:before="40" w:after="40"/>
              <w:rPr>
                <w:b/>
                <w:bCs/>
              </w:rPr>
            </w:pPr>
            <w:r w:rsidRPr="00E35145">
              <w:rPr>
                <w:b/>
                <w:bCs/>
              </w:rPr>
              <w:t>TEST CASE ID</w:t>
            </w:r>
          </w:p>
        </w:tc>
        <w:tc>
          <w:tcPr>
            <w:tcW w:w="11224" w:type="dxa"/>
          </w:tcPr>
          <w:p w14:paraId="4C26322A" w14:textId="0900A07C" w:rsidR="000F24F6" w:rsidRDefault="000F24F6" w:rsidP="00710BE0">
            <w:pPr>
              <w:spacing w:before="40" w:after="40"/>
            </w:pPr>
            <w:r>
              <w:t>BPMS-535</w:t>
            </w:r>
          </w:p>
        </w:tc>
      </w:tr>
      <w:tr w:rsidR="000F24F6" w14:paraId="0AB1E915" w14:textId="77777777" w:rsidTr="00710BE0">
        <w:tc>
          <w:tcPr>
            <w:tcW w:w="2546" w:type="dxa"/>
          </w:tcPr>
          <w:p w14:paraId="16A05EC5" w14:textId="77777777" w:rsidR="000F24F6" w:rsidRPr="00E35145" w:rsidRDefault="000F24F6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PURPOSE</w:t>
            </w:r>
          </w:p>
        </w:tc>
        <w:tc>
          <w:tcPr>
            <w:tcW w:w="11224" w:type="dxa"/>
          </w:tcPr>
          <w:p w14:paraId="2160693C" w14:textId="0549E221" w:rsidR="000F24F6" w:rsidRPr="00366875" w:rsidRDefault="000F24F6" w:rsidP="00710BE0">
            <w:pPr>
              <w:rPr>
                <w:sz w:val="22"/>
                <w:szCs w:val="22"/>
              </w:rPr>
            </w:pPr>
            <w:r>
              <w:rPr>
                <w:rStyle w:val="normaltextrun"/>
              </w:rPr>
              <w:t xml:space="preserve">Verify that the system allows the budget team to schedule meetings with the different Cost </w:t>
            </w:r>
            <w:proofErr w:type="spellStart"/>
            <w:r>
              <w:rPr>
                <w:rStyle w:val="normaltextrun"/>
              </w:rPr>
              <w:t>Centers</w:t>
            </w:r>
            <w:proofErr w:type="spellEnd"/>
            <w:r>
              <w:rPr>
                <w:rStyle w:val="normaltextrun"/>
              </w:rPr>
              <w:t xml:space="preserve"> to negotiate the proposed budget.</w:t>
            </w:r>
            <w:r>
              <w:rPr>
                <w:rStyle w:val="eop"/>
              </w:rPr>
              <w:t> </w:t>
            </w:r>
          </w:p>
        </w:tc>
      </w:tr>
      <w:tr w:rsidR="000F24F6" w14:paraId="1A91BDDD" w14:textId="77777777" w:rsidTr="00710BE0">
        <w:tc>
          <w:tcPr>
            <w:tcW w:w="2546" w:type="dxa"/>
          </w:tcPr>
          <w:p w14:paraId="66478CA4" w14:textId="77777777" w:rsidR="000F24F6" w:rsidRPr="00E35145" w:rsidRDefault="000F24F6" w:rsidP="00710BE0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REFERENCES</w:t>
            </w:r>
          </w:p>
        </w:tc>
        <w:tc>
          <w:tcPr>
            <w:tcW w:w="11224" w:type="dxa"/>
          </w:tcPr>
          <w:p w14:paraId="61EB4A64" w14:textId="77777777" w:rsidR="000F24F6" w:rsidRPr="00E35145" w:rsidRDefault="000F24F6" w:rsidP="00710BE0">
            <w:pPr>
              <w:spacing w:before="40" w:after="40"/>
              <w:rPr>
                <w:iCs/>
              </w:rPr>
            </w:pPr>
          </w:p>
        </w:tc>
      </w:tr>
    </w:tbl>
    <w:p w14:paraId="642D9176" w14:textId="77777777" w:rsidR="000F24F6" w:rsidRDefault="000F24F6" w:rsidP="000F24F6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0"/>
        <w:gridCol w:w="3926"/>
        <w:gridCol w:w="3583"/>
        <w:gridCol w:w="2934"/>
        <w:gridCol w:w="2931"/>
      </w:tblGrid>
      <w:tr w:rsidR="00F63091" w:rsidRPr="009613C1" w14:paraId="2633E00E" w14:textId="01F3C563" w:rsidTr="00F63091">
        <w:trPr>
          <w:trHeight w:val="722"/>
        </w:trPr>
        <w:tc>
          <w:tcPr>
            <w:tcW w:w="204" w:type="pct"/>
          </w:tcPr>
          <w:p w14:paraId="43325553" w14:textId="77777777" w:rsidR="00F63091" w:rsidRPr="009613C1" w:rsidRDefault="00F63091" w:rsidP="00F63091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No.</w:t>
            </w:r>
          </w:p>
        </w:tc>
        <w:tc>
          <w:tcPr>
            <w:tcW w:w="1407" w:type="pct"/>
          </w:tcPr>
          <w:p w14:paraId="7D003BD9" w14:textId="77777777" w:rsidR="00F63091" w:rsidRPr="009613C1" w:rsidRDefault="00F63091" w:rsidP="00F63091">
            <w:pPr>
              <w:spacing w:before="40" w:after="40"/>
              <w:rPr>
                <w:b/>
              </w:rPr>
            </w:pPr>
            <w:r w:rsidRPr="009613C1">
              <w:rPr>
                <w:b/>
              </w:rPr>
              <w:t>ACTION / PATH</w:t>
            </w:r>
          </w:p>
        </w:tc>
        <w:tc>
          <w:tcPr>
            <w:tcW w:w="1284" w:type="pct"/>
          </w:tcPr>
          <w:p w14:paraId="0D04E6DA" w14:textId="77777777" w:rsidR="00F63091" w:rsidRPr="009613C1" w:rsidRDefault="00F63091" w:rsidP="00F63091">
            <w:pPr>
              <w:spacing w:before="40" w:after="40"/>
              <w:ind w:left="67"/>
              <w:rPr>
                <w:b/>
              </w:rPr>
            </w:pPr>
            <w:r w:rsidRPr="009613C1">
              <w:rPr>
                <w:b/>
              </w:rPr>
              <w:t>EXPECTED RESULTS</w:t>
            </w:r>
          </w:p>
        </w:tc>
        <w:tc>
          <w:tcPr>
            <w:tcW w:w="1052" w:type="pct"/>
          </w:tcPr>
          <w:p w14:paraId="1018E5C8" w14:textId="51147702" w:rsidR="00F63091" w:rsidRPr="009613C1" w:rsidRDefault="00F63091" w:rsidP="00F63091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Results (Pass, Fail, N/A, Deferred, Pending)</w:t>
            </w:r>
          </w:p>
        </w:tc>
        <w:tc>
          <w:tcPr>
            <w:tcW w:w="1051" w:type="pct"/>
          </w:tcPr>
          <w:p w14:paraId="7FE8144B" w14:textId="19266B62" w:rsidR="00F63091" w:rsidRPr="009613C1" w:rsidRDefault="00F63091" w:rsidP="00F63091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Comments</w:t>
            </w:r>
          </w:p>
        </w:tc>
      </w:tr>
      <w:tr w:rsidR="00F63091" w:rsidRPr="009613C1" w14:paraId="2CDB5FDE" w14:textId="3684AF59" w:rsidTr="00F63091">
        <w:tc>
          <w:tcPr>
            <w:tcW w:w="204" w:type="pct"/>
          </w:tcPr>
          <w:p w14:paraId="72CF2953" w14:textId="77777777" w:rsidR="00F63091" w:rsidRPr="009613C1" w:rsidRDefault="00F63091" w:rsidP="00136C33">
            <w:pPr>
              <w:pStyle w:val="ListParagraph"/>
              <w:numPr>
                <w:ilvl w:val="0"/>
                <w:numId w:val="140"/>
              </w:numPr>
              <w:spacing w:before="40" w:after="40"/>
            </w:pPr>
          </w:p>
        </w:tc>
        <w:tc>
          <w:tcPr>
            <w:tcW w:w="1407" w:type="pct"/>
          </w:tcPr>
          <w:p w14:paraId="1071538F" w14:textId="04E5B0AB" w:rsidR="00F63091" w:rsidRPr="009613C1" w:rsidRDefault="00F63091" w:rsidP="00710BE0">
            <w:pPr>
              <w:spacing w:before="40" w:after="40"/>
            </w:pPr>
          </w:p>
        </w:tc>
        <w:tc>
          <w:tcPr>
            <w:tcW w:w="1284" w:type="pct"/>
          </w:tcPr>
          <w:p w14:paraId="669F58E8" w14:textId="77777777" w:rsidR="00F63091" w:rsidRPr="002A037F" w:rsidRDefault="00F63091" w:rsidP="00710BE0">
            <w:pPr>
              <w:rPr>
                <w:bCs/>
              </w:rPr>
            </w:pPr>
          </w:p>
        </w:tc>
        <w:tc>
          <w:tcPr>
            <w:tcW w:w="1052" w:type="pct"/>
          </w:tcPr>
          <w:p w14:paraId="6B4ABA56" w14:textId="0D4AAD44" w:rsidR="00F63091" w:rsidRPr="009613C1" w:rsidRDefault="006918E9" w:rsidP="00710BE0">
            <w:pPr>
              <w:spacing w:before="40" w:after="40"/>
              <w:ind w:left="67"/>
            </w:pPr>
            <w:r>
              <w:t>Deferred</w:t>
            </w:r>
          </w:p>
        </w:tc>
        <w:tc>
          <w:tcPr>
            <w:tcW w:w="1051" w:type="pct"/>
          </w:tcPr>
          <w:p w14:paraId="1B47C605" w14:textId="2271F4B6" w:rsidR="00F63091" w:rsidRPr="009613C1" w:rsidRDefault="00C94F55" w:rsidP="00710BE0">
            <w:pPr>
              <w:spacing w:before="40" w:after="40"/>
              <w:ind w:left="67"/>
            </w:pPr>
            <w:r>
              <w:rPr>
                <w:lang w:val="en-GB"/>
              </w:rPr>
              <w:t>T</w:t>
            </w:r>
            <w:r w:rsidRPr="00C94F55">
              <w:rPr>
                <w:lang w:val="en-GB"/>
              </w:rPr>
              <w:t>o be handled in the next upgrade.</w:t>
            </w:r>
          </w:p>
        </w:tc>
      </w:tr>
    </w:tbl>
    <w:p w14:paraId="66531C36" w14:textId="77777777" w:rsidR="000F24F6" w:rsidRDefault="000F24F6" w:rsidP="000F24F6">
      <w:pPr>
        <w:spacing w:before="240" w:after="240"/>
      </w:pPr>
    </w:p>
    <w:p w14:paraId="5BD2C23B" w14:textId="77777777" w:rsidR="00E2154D" w:rsidRDefault="00E2154D" w:rsidP="00E2154D">
      <w:pPr>
        <w:spacing w:before="240" w:after="240"/>
      </w:pPr>
    </w:p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2546"/>
        <w:gridCol w:w="11224"/>
      </w:tblGrid>
      <w:tr w:rsidR="00BB321C" w14:paraId="76413428" w14:textId="77777777" w:rsidTr="00697415">
        <w:tc>
          <w:tcPr>
            <w:tcW w:w="2546" w:type="dxa"/>
          </w:tcPr>
          <w:p w14:paraId="53B4C08F" w14:textId="77777777" w:rsidR="00BB321C" w:rsidRPr="00E35145" w:rsidRDefault="00BB321C">
            <w:pPr>
              <w:spacing w:before="40" w:after="40"/>
              <w:rPr>
                <w:b/>
                <w:bCs/>
              </w:rPr>
            </w:pPr>
            <w:r w:rsidRPr="00E35145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11224" w:type="dxa"/>
          </w:tcPr>
          <w:p w14:paraId="584BFD4C" w14:textId="33ACF7E1" w:rsidR="00BB321C" w:rsidRDefault="00E45031">
            <w:pPr>
              <w:spacing w:before="40" w:after="40"/>
            </w:pPr>
            <w:r>
              <w:t>BPMS-</w:t>
            </w:r>
            <w:r w:rsidR="000F24F6">
              <w:t>540</w:t>
            </w:r>
          </w:p>
        </w:tc>
      </w:tr>
      <w:tr w:rsidR="00BB321C" w14:paraId="2820A5A5" w14:textId="77777777" w:rsidTr="00697415">
        <w:tc>
          <w:tcPr>
            <w:tcW w:w="2546" w:type="dxa"/>
          </w:tcPr>
          <w:p w14:paraId="3E7AE3C8" w14:textId="77777777" w:rsidR="00BB321C" w:rsidRPr="00E35145" w:rsidRDefault="00BB321C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PURPOSE</w:t>
            </w:r>
          </w:p>
        </w:tc>
        <w:tc>
          <w:tcPr>
            <w:tcW w:w="11224" w:type="dxa"/>
          </w:tcPr>
          <w:p w14:paraId="7B452EC8" w14:textId="6374AE23" w:rsidR="00BB321C" w:rsidRPr="00BB321C" w:rsidRDefault="00366875" w:rsidP="00BB321C">
            <w:pPr>
              <w:rPr>
                <w:iCs/>
              </w:rPr>
            </w:pPr>
            <w:r>
              <w:rPr>
                <w:rStyle w:val="normaltextrun"/>
              </w:rPr>
              <w:t>Verify that the system notifies all budget officers, directors and executive directors about the negotiation meetings.</w:t>
            </w:r>
            <w:r>
              <w:rPr>
                <w:rStyle w:val="eop"/>
              </w:rPr>
              <w:t> </w:t>
            </w:r>
          </w:p>
        </w:tc>
      </w:tr>
      <w:tr w:rsidR="00BB321C" w14:paraId="0115FCF6" w14:textId="77777777" w:rsidTr="00697415">
        <w:tc>
          <w:tcPr>
            <w:tcW w:w="2546" w:type="dxa"/>
          </w:tcPr>
          <w:p w14:paraId="077F6F81" w14:textId="77777777" w:rsidR="00BB321C" w:rsidRPr="00E35145" w:rsidRDefault="00BB321C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REFERENCES</w:t>
            </w:r>
          </w:p>
        </w:tc>
        <w:tc>
          <w:tcPr>
            <w:tcW w:w="11224" w:type="dxa"/>
          </w:tcPr>
          <w:p w14:paraId="3EE5630F" w14:textId="77777777" w:rsidR="00BB321C" w:rsidRPr="00E35145" w:rsidRDefault="00BB321C">
            <w:pPr>
              <w:spacing w:before="40" w:after="40"/>
              <w:rPr>
                <w:iCs/>
              </w:rPr>
            </w:pP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2"/>
        <w:gridCol w:w="3996"/>
        <w:gridCol w:w="3508"/>
        <w:gridCol w:w="2934"/>
        <w:gridCol w:w="2934"/>
      </w:tblGrid>
      <w:tr w:rsidR="00F63091" w:rsidRPr="009613C1" w14:paraId="67EB2517" w14:textId="13432F71" w:rsidTr="00F63091">
        <w:trPr>
          <w:trHeight w:val="722"/>
          <w:tblHeader/>
        </w:trPr>
        <w:tc>
          <w:tcPr>
            <w:tcW w:w="205" w:type="pct"/>
          </w:tcPr>
          <w:p w14:paraId="7CFA9A74" w14:textId="77777777" w:rsidR="00F63091" w:rsidRPr="009613C1" w:rsidRDefault="00F63091" w:rsidP="00F63091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No.</w:t>
            </w:r>
          </w:p>
        </w:tc>
        <w:tc>
          <w:tcPr>
            <w:tcW w:w="1433" w:type="pct"/>
          </w:tcPr>
          <w:p w14:paraId="35044642" w14:textId="77777777" w:rsidR="00F63091" w:rsidRPr="009613C1" w:rsidRDefault="00F63091" w:rsidP="00F63091">
            <w:pPr>
              <w:spacing w:before="40" w:after="40"/>
              <w:rPr>
                <w:b/>
              </w:rPr>
            </w:pPr>
            <w:r w:rsidRPr="009613C1">
              <w:rPr>
                <w:b/>
              </w:rPr>
              <w:t>ACTION / PATH</w:t>
            </w:r>
          </w:p>
        </w:tc>
        <w:tc>
          <w:tcPr>
            <w:tcW w:w="1258" w:type="pct"/>
          </w:tcPr>
          <w:p w14:paraId="00081E08" w14:textId="77777777" w:rsidR="00F63091" w:rsidRPr="009613C1" w:rsidRDefault="00F63091" w:rsidP="00F63091">
            <w:pPr>
              <w:spacing w:before="40" w:after="40"/>
              <w:ind w:left="67"/>
              <w:rPr>
                <w:b/>
              </w:rPr>
            </w:pPr>
            <w:r w:rsidRPr="009613C1">
              <w:rPr>
                <w:b/>
              </w:rPr>
              <w:t>EXPECTED RESULTS</w:t>
            </w:r>
          </w:p>
        </w:tc>
        <w:tc>
          <w:tcPr>
            <w:tcW w:w="1052" w:type="pct"/>
          </w:tcPr>
          <w:p w14:paraId="5274DA65" w14:textId="2B5B8F7E" w:rsidR="00F63091" w:rsidRPr="009613C1" w:rsidRDefault="00F63091" w:rsidP="00F63091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Results (Pass, Fail, N/A, Deferred, Pending)</w:t>
            </w:r>
          </w:p>
        </w:tc>
        <w:tc>
          <w:tcPr>
            <w:tcW w:w="1052" w:type="pct"/>
          </w:tcPr>
          <w:p w14:paraId="137FCBDC" w14:textId="729C9A3B" w:rsidR="00F63091" w:rsidRPr="009613C1" w:rsidRDefault="00F63091" w:rsidP="00F63091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Comments</w:t>
            </w:r>
          </w:p>
        </w:tc>
      </w:tr>
      <w:tr w:rsidR="00F63091" w:rsidRPr="009613C1" w14:paraId="5DB14C12" w14:textId="46979BA9" w:rsidTr="00F63091">
        <w:tc>
          <w:tcPr>
            <w:tcW w:w="205" w:type="pct"/>
          </w:tcPr>
          <w:p w14:paraId="3EA2AB9D" w14:textId="77777777" w:rsidR="00F63091" w:rsidRPr="009613C1" w:rsidRDefault="00F63091" w:rsidP="008C231B">
            <w:pPr>
              <w:pStyle w:val="ListParagraph"/>
              <w:numPr>
                <w:ilvl w:val="0"/>
                <w:numId w:val="21"/>
              </w:numPr>
              <w:spacing w:before="40" w:after="40"/>
            </w:pPr>
          </w:p>
        </w:tc>
        <w:tc>
          <w:tcPr>
            <w:tcW w:w="1433" w:type="pct"/>
          </w:tcPr>
          <w:p w14:paraId="019E85F3" w14:textId="131AFC38" w:rsidR="00F63091" w:rsidRPr="009613C1" w:rsidRDefault="00F63091">
            <w:pPr>
              <w:spacing w:before="40" w:after="40"/>
            </w:pPr>
          </w:p>
        </w:tc>
        <w:tc>
          <w:tcPr>
            <w:tcW w:w="1258" w:type="pct"/>
          </w:tcPr>
          <w:p w14:paraId="39855B92" w14:textId="390EA316" w:rsidR="00F63091" w:rsidRPr="009613C1" w:rsidRDefault="00F63091">
            <w:pPr>
              <w:spacing w:before="40" w:after="40"/>
            </w:pPr>
          </w:p>
        </w:tc>
        <w:tc>
          <w:tcPr>
            <w:tcW w:w="1052" w:type="pct"/>
          </w:tcPr>
          <w:p w14:paraId="3EC9C5AD" w14:textId="3713F140" w:rsidR="00F63091" w:rsidRPr="009613C1" w:rsidRDefault="006918E9">
            <w:pPr>
              <w:spacing w:before="40" w:after="40"/>
              <w:ind w:left="67"/>
            </w:pPr>
            <w:r>
              <w:t>Deferred</w:t>
            </w:r>
          </w:p>
        </w:tc>
        <w:tc>
          <w:tcPr>
            <w:tcW w:w="1052" w:type="pct"/>
          </w:tcPr>
          <w:p w14:paraId="413B86E0" w14:textId="6B1661B6" w:rsidR="00F63091" w:rsidRPr="009613C1" w:rsidRDefault="00C94F55">
            <w:pPr>
              <w:spacing w:before="40" w:after="40"/>
              <w:ind w:left="67"/>
            </w:pPr>
            <w:r>
              <w:rPr>
                <w:lang w:val="en-GB"/>
              </w:rPr>
              <w:t>T</w:t>
            </w:r>
            <w:r w:rsidRPr="00C94F55">
              <w:rPr>
                <w:lang w:val="en-GB"/>
              </w:rPr>
              <w:t>o be handled in the next upgrade.</w:t>
            </w:r>
          </w:p>
        </w:tc>
      </w:tr>
    </w:tbl>
    <w:p w14:paraId="029DEE0E" w14:textId="77777777" w:rsidR="004D311B" w:rsidRDefault="004D311B" w:rsidP="004D311B">
      <w:pPr>
        <w:spacing w:before="240" w:after="240"/>
      </w:pPr>
    </w:p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2546"/>
        <w:gridCol w:w="11224"/>
      </w:tblGrid>
      <w:tr w:rsidR="00366E1F" w14:paraId="27791CCB" w14:textId="77777777" w:rsidTr="00697415">
        <w:tc>
          <w:tcPr>
            <w:tcW w:w="2546" w:type="dxa"/>
          </w:tcPr>
          <w:p w14:paraId="28282AC0" w14:textId="77777777" w:rsidR="00366E1F" w:rsidRPr="00E35145" w:rsidRDefault="00366E1F">
            <w:pPr>
              <w:spacing w:before="40" w:after="40"/>
              <w:rPr>
                <w:b/>
                <w:bCs/>
              </w:rPr>
            </w:pPr>
            <w:r w:rsidRPr="00E35145">
              <w:rPr>
                <w:b/>
                <w:bCs/>
              </w:rPr>
              <w:t>TEST CASE ID</w:t>
            </w:r>
          </w:p>
        </w:tc>
        <w:tc>
          <w:tcPr>
            <w:tcW w:w="11224" w:type="dxa"/>
          </w:tcPr>
          <w:p w14:paraId="27FCC75E" w14:textId="199B8BC2" w:rsidR="00366E1F" w:rsidRDefault="00E45031">
            <w:pPr>
              <w:spacing w:before="40" w:after="40"/>
            </w:pPr>
            <w:r>
              <w:t>BPMS-</w:t>
            </w:r>
            <w:r w:rsidR="00B978AF">
              <w:t>545</w:t>
            </w:r>
          </w:p>
        </w:tc>
      </w:tr>
      <w:tr w:rsidR="00366E1F" w14:paraId="1B05C8FB" w14:textId="77777777" w:rsidTr="00697415">
        <w:tc>
          <w:tcPr>
            <w:tcW w:w="2546" w:type="dxa"/>
          </w:tcPr>
          <w:p w14:paraId="6C5261B3" w14:textId="77777777" w:rsidR="00366E1F" w:rsidRPr="00E35145" w:rsidRDefault="00366E1F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PURPOSE</w:t>
            </w:r>
          </w:p>
        </w:tc>
        <w:tc>
          <w:tcPr>
            <w:tcW w:w="11224" w:type="dxa"/>
          </w:tcPr>
          <w:p w14:paraId="2F7AF495" w14:textId="6ED3396B" w:rsidR="00366E1F" w:rsidRPr="00E35145" w:rsidRDefault="00645CC7">
            <w:pPr>
              <w:spacing w:before="40" w:after="40"/>
              <w:rPr>
                <w:iCs/>
              </w:rPr>
            </w:pPr>
            <w:r>
              <w:rPr>
                <w:rStyle w:val="normaltextrun"/>
              </w:rPr>
              <w:t>Verify that the system allows the budget team to schedule meetings with the different committees to discuss the negotiated budget.</w:t>
            </w:r>
            <w:r>
              <w:rPr>
                <w:rStyle w:val="eop"/>
              </w:rPr>
              <w:t> 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2"/>
        <w:gridCol w:w="4384"/>
        <w:gridCol w:w="3363"/>
        <w:gridCol w:w="2811"/>
        <w:gridCol w:w="2814"/>
      </w:tblGrid>
      <w:tr w:rsidR="000D5929" w:rsidRPr="009613C1" w14:paraId="089FAF86" w14:textId="147C95ED" w:rsidTr="00F549C4">
        <w:trPr>
          <w:trHeight w:val="722"/>
        </w:trPr>
        <w:tc>
          <w:tcPr>
            <w:tcW w:w="205" w:type="pct"/>
          </w:tcPr>
          <w:p w14:paraId="193BF2B1" w14:textId="77777777" w:rsidR="000D5929" w:rsidRPr="009613C1" w:rsidRDefault="000D5929" w:rsidP="000D5929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No.</w:t>
            </w:r>
          </w:p>
        </w:tc>
        <w:tc>
          <w:tcPr>
            <w:tcW w:w="1572" w:type="pct"/>
          </w:tcPr>
          <w:p w14:paraId="2BDA32EA" w14:textId="77777777" w:rsidR="000D5929" w:rsidRPr="009613C1" w:rsidRDefault="000D5929" w:rsidP="000D5929">
            <w:pPr>
              <w:spacing w:before="40" w:after="40"/>
              <w:rPr>
                <w:b/>
              </w:rPr>
            </w:pPr>
            <w:r w:rsidRPr="009613C1">
              <w:rPr>
                <w:b/>
              </w:rPr>
              <w:t>ACTION / PATH</w:t>
            </w:r>
          </w:p>
        </w:tc>
        <w:tc>
          <w:tcPr>
            <w:tcW w:w="1206" w:type="pct"/>
          </w:tcPr>
          <w:p w14:paraId="6CE000D7" w14:textId="77777777" w:rsidR="000D5929" w:rsidRPr="009613C1" w:rsidRDefault="000D5929" w:rsidP="000D5929">
            <w:pPr>
              <w:spacing w:before="40" w:after="40"/>
              <w:ind w:left="67"/>
              <w:rPr>
                <w:b/>
              </w:rPr>
            </w:pPr>
            <w:r w:rsidRPr="009613C1">
              <w:rPr>
                <w:b/>
              </w:rPr>
              <w:t>EXPECTED RESULTS</w:t>
            </w:r>
          </w:p>
        </w:tc>
        <w:tc>
          <w:tcPr>
            <w:tcW w:w="1008" w:type="pct"/>
          </w:tcPr>
          <w:p w14:paraId="688D1D08" w14:textId="2EC8E064" w:rsidR="000D5929" w:rsidRPr="009613C1" w:rsidRDefault="000D5929" w:rsidP="000D5929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Results (Pass, Fail, N/A, Deferred, Pending)</w:t>
            </w:r>
          </w:p>
        </w:tc>
        <w:tc>
          <w:tcPr>
            <w:tcW w:w="1009" w:type="pct"/>
          </w:tcPr>
          <w:p w14:paraId="0A906B16" w14:textId="6B55254E" w:rsidR="000D5929" w:rsidRPr="009613C1" w:rsidRDefault="000D5929" w:rsidP="000D5929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Comments</w:t>
            </w:r>
          </w:p>
        </w:tc>
      </w:tr>
      <w:tr w:rsidR="000D5929" w:rsidRPr="009613C1" w14:paraId="0D49C68C" w14:textId="63FC308D" w:rsidTr="00F549C4">
        <w:tc>
          <w:tcPr>
            <w:tcW w:w="205" w:type="pct"/>
          </w:tcPr>
          <w:p w14:paraId="366326E8" w14:textId="77777777" w:rsidR="000D5929" w:rsidRPr="009613C1" w:rsidRDefault="000D5929" w:rsidP="008C231B">
            <w:pPr>
              <w:pStyle w:val="ListParagraph"/>
              <w:numPr>
                <w:ilvl w:val="0"/>
                <w:numId w:val="22"/>
              </w:numPr>
              <w:spacing w:before="40" w:after="40"/>
            </w:pPr>
          </w:p>
        </w:tc>
        <w:tc>
          <w:tcPr>
            <w:tcW w:w="1572" w:type="pct"/>
          </w:tcPr>
          <w:p w14:paraId="14D85EA3" w14:textId="1A0B1AE8" w:rsidR="000D5929" w:rsidRPr="009613C1" w:rsidRDefault="000D5929">
            <w:pPr>
              <w:spacing w:before="40" w:after="40"/>
            </w:pPr>
          </w:p>
        </w:tc>
        <w:tc>
          <w:tcPr>
            <w:tcW w:w="1206" w:type="pct"/>
          </w:tcPr>
          <w:p w14:paraId="4BB34A36" w14:textId="2B4F46FB" w:rsidR="000D5929" w:rsidRPr="009613C1" w:rsidRDefault="000D5929">
            <w:pPr>
              <w:spacing w:before="40" w:after="40"/>
            </w:pPr>
          </w:p>
        </w:tc>
        <w:tc>
          <w:tcPr>
            <w:tcW w:w="1008" w:type="pct"/>
          </w:tcPr>
          <w:p w14:paraId="0ACD9E97" w14:textId="78A2D67B" w:rsidR="000D5929" w:rsidRPr="009613C1" w:rsidRDefault="006918E9">
            <w:pPr>
              <w:spacing w:before="40" w:after="40"/>
              <w:ind w:left="67"/>
            </w:pPr>
            <w:r>
              <w:t>Deferred</w:t>
            </w:r>
          </w:p>
        </w:tc>
        <w:tc>
          <w:tcPr>
            <w:tcW w:w="1009" w:type="pct"/>
          </w:tcPr>
          <w:p w14:paraId="5CDF8FDA" w14:textId="54AF851E" w:rsidR="000D5929" w:rsidRPr="009613C1" w:rsidRDefault="00C94F55">
            <w:pPr>
              <w:spacing w:before="40" w:after="40"/>
              <w:ind w:left="67"/>
            </w:pPr>
            <w:r>
              <w:rPr>
                <w:lang w:val="en-GB"/>
              </w:rPr>
              <w:t>T</w:t>
            </w:r>
            <w:r w:rsidRPr="00C94F55">
              <w:rPr>
                <w:lang w:val="en-GB"/>
              </w:rPr>
              <w:t>o be handled in the next upgrade.</w:t>
            </w:r>
          </w:p>
        </w:tc>
      </w:tr>
    </w:tbl>
    <w:p w14:paraId="7312A25B" w14:textId="2C554401" w:rsidR="0087740C" w:rsidRDefault="0087740C"/>
    <w:p w14:paraId="7F169FC3" w14:textId="77777777" w:rsidR="004E4F2F" w:rsidRDefault="004E4F2F"/>
    <w:tbl>
      <w:tblPr>
        <w:tblStyle w:val="TableGrid"/>
        <w:tblW w:w="13770" w:type="dxa"/>
        <w:tblInd w:w="-5" w:type="dxa"/>
        <w:tblLook w:val="04A0" w:firstRow="1" w:lastRow="0" w:firstColumn="1" w:lastColumn="0" w:noHBand="0" w:noVBand="1"/>
      </w:tblPr>
      <w:tblGrid>
        <w:gridCol w:w="2546"/>
        <w:gridCol w:w="11224"/>
      </w:tblGrid>
      <w:tr w:rsidR="00366E1F" w14:paraId="411A099C" w14:textId="77777777" w:rsidTr="00697415">
        <w:tc>
          <w:tcPr>
            <w:tcW w:w="2546" w:type="dxa"/>
          </w:tcPr>
          <w:p w14:paraId="07A5712C" w14:textId="77777777" w:rsidR="00366E1F" w:rsidRPr="00E35145" w:rsidRDefault="00366E1F">
            <w:pPr>
              <w:spacing w:before="40" w:after="40"/>
              <w:rPr>
                <w:b/>
                <w:bCs/>
              </w:rPr>
            </w:pPr>
            <w:r w:rsidRPr="00E35145">
              <w:rPr>
                <w:b/>
                <w:bCs/>
              </w:rPr>
              <w:t>TEST CASE ID</w:t>
            </w:r>
          </w:p>
        </w:tc>
        <w:tc>
          <w:tcPr>
            <w:tcW w:w="11224" w:type="dxa"/>
          </w:tcPr>
          <w:p w14:paraId="70F34E91" w14:textId="58BCB9AF" w:rsidR="00366E1F" w:rsidRDefault="00E45031">
            <w:pPr>
              <w:spacing w:before="40" w:after="40"/>
            </w:pPr>
            <w:r>
              <w:t>BPMS-</w:t>
            </w:r>
            <w:r w:rsidR="004044F0">
              <w:t>550</w:t>
            </w:r>
          </w:p>
        </w:tc>
      </w:tr>
      <w:tr w:rsidR="00366E1F" w14:paraId="0AF4C81C" w14:textId="77777777" w:rsidTr="00697415">
        <w:tc>
          <w:tcPr>
            <w:tcW w:w="2546" w:type="dxa"/>
          </w:tcPr>
          <w:p w14:paraId="1EEF861B" w14:textId="77777777" w:rsidR="00366E1F" w:rsidRPr="00E35145" w:rsidRDefault="00366E1F">
            <w:pPr>
              <w:spacing w:before="40" w:after="40"/>
              <w:rPr>
                <w:b/>
                <w:bCs/>
                <w:iCs/>
              </w:rPr>
            </w:pPr>
            <w:r w:rsidRPr="00E35145">
              <w:rPr>
                <w:b/>
                <w:bCs/>
                <w:iCs/>
              </w:rPr>
              <w:t>PURPOSE</w:t>
            </w:r>
          </w:p>
        </w:tc>
        <w:tc>
          <w:tcPr>
            <w:tcW w:w="11224" w:type="dxa"/>
          </w:tcPr>
          <w:p w14:paraId="65F88AE1" w14:textId="4AB9B2E5" w:rsidR="00366E1F" w:rsidRPr="00E35145" w:rsidRDefault="00342F24">
            <w:pPr>
              <w:spacing w:before="40" w:after="40"/>
              <w:rPr>
                <w:iCs/>
              </w:rPr>
            </w:pPr>
            <w:r>
              <w:rPr>
                <w:rStyle w:val="normaltextrun"/>
              </w:rPr>
              <w:t>Verify that the system notifies all committee representatives about meetings to discuss the negotiated budgets.</w:t>
            </w:r>
            <w:r>
              <w:rPr>
                <w:rStyle w:val="eop"/>
              </w:rPr>
              <w:t> 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"/>
        <w:gridCol w:w="4574"/>
        <w:gridCol w:w="2934"/>
        <w:gridCol w:w="2934"/>
        <w:gridCol w:w="2931"/>
      </w:tblGrid>
      <w:tr w:rsidR="0087740C" w:rsidRPr="009613C1" w14:paraId="2D420D8C" w14:textId="390CB7DD" w:rsidTr="00F549C4">
        <w:trPr>
          <w:trHeight w:val="722"/>
        </w:trPr>
        <w:tc>
          <w:tcPr>
            <w:tcW w:w="205" w:type="pct"/>
          </w:tcPr>
          <w:p w14:paraId="70F028F5" w14:textId="77777777" w:rsidR="0087740C" w:rsidRPr="009613C1" w:rsidRDefault="0087740C" w:rsidP="0087740C">
            <w:pPr>
              <w:spacing w:before="40" w:after="40"/>
              <w:jc w:val="center"/>
              <w:rPr>
                <w:b/>
              </w:rPr>
            </w:pPr>
            <w:r w:rsidRPr="009613C1">
              <w:rPr>
                <w:b/>
              </w:rPr>
              <w:t>No.</w:t>
            </w:r>
          </w:p>
        </w:tc>
        <w:tc>
          <w:tcPr>
            <w:tcW w:w="1640" w:type="pct"/>
          </w:tcPr>
          <w:p w14:paraId="486034DE" w14:textId="77777777" w:rsidR="0087740C" w:rsidRPr="009613C1" w:rsidRDefault="0087740C" w:rsidP="0087740C">
            <w:pPr>
              <w:spacing w:before="40" w:after="40"/>
              <w:rPr>
                <w:b/>
              </w:rPr>
            </w:pPr>
            <w:r w:rsidRPr="009613C1">
              <w:rPr>
                <w:b/>
              </w:rPr>
              <w:t>ACTION / PATH</w:t>
            </w:r>
          </w:p>
        </w:tc>
        <w:tc>
          <w:tcPr>
            <w:tcW w:w="1052" w:type="pct"/>
          </w:tcPr>
          <w:p w14:paraId="2DD8F7D9" w14:textId="77777777" w:rsidR="0087740C" w:rsidRPr="009613C1" w:rsidRDefault="0087740C" w:rsidP="0087740C">
            <w:pPr>
              <w:spacing w:before="40" w:after="40"/>
              <w:ind w:left="67"/>
              <w:rPr>
                <w:b/>
              </w:rPr>
            </w:pPr>
            <w:r w:rsidRPr="009613C1">
              <w:rPr>
                <w:b/>
              </w:rPr>
              <w:t>EXPECTED RESULTS</w:t>
            </w:r>
          </w:p>
        </w:tc>
        <w:tc>
          <w:tcPr>
            <w:tcW w:w="1052" w:type="pct"/>
          </w:tcPr>
          <w:p w14:paraId="77A91971" w14:textId="00C9B18D" w:rsidR="0087740C" w:rsidRPr="009613C1" w:rsidRDefault="0087740C" w:rsidP="0087740C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Results (Pass, Fail, N/A, Deferred, Pending)</w:t>
            </w:r>
          </w:p>
        </w:tc>
        <w:tc>
          <w:tcPr>
            <w:tcW w:w="1051" w:type="pct"/>
          </w:tcPr>
          <w:p w14:paraId="37F65E98" w14:textId="54AD2BD0" w:rsidR="0087740C" w:rsidRPr="009613C1" w:rsidRDefault="0087740C" w:rsidP="0087740C">
            <w:pPr>
              <w:spacing w:before="40" w:after="40"/>
              <w:jc w:val="center"/>
              <w:rPr>
                <w:b/>
              </w:rPr>
            </w:pPr>
            <w:r w:rsidRPr="00224741">
              <w:rPr>
                <w:b/>
                <w:sz w:val="22"/>
                <w:szCs w:val="22"/>
              </w:rPr>
              <w:t>Comments</w:t>
            </w:r>
          </w:p>
        </w:tc>
      </w:tr>
      <w:tr w:rsidR="0087740C" w:rsidRPr="009613C1" w14:paraId="6B394D3A" w14:textId="53A0A3AB" w:rsidTr="00F549C4">
        <w:tc>
          <w:tcPr>
            <w:tcW w:w="205" w:type="pct"/>
          </w:tcPr>
          <w:p w14:paraId="106F1C87" w14:textId="77777777" w:rsidR="0087740C" w:rsidRPr="009613C1" w:rsidRDefault="0087740C" w:rsidP="008C231B">
            <w:pPr>
              <w:pStyle w:val="ListParagraph"/>
              <w:numPr>
                <w:ilvl w:val="0"/>
                <w:numId w:val="23"/>
              </w:numPr>
              <w:spacing w:before="40" w:after="40"/>
            </w:pPr>
          </w:p>
        </w:tc>
        <w:tc>
          <w:tcPr>
            <w:tcW w:w="1640" w:type="pct"/>
          </w:tcPr>
          <w:p w14:paraId="11A63413" w14:textId="2BC31504" w:rsidR="0087740C" w:rsidRPr="009613C1" w:rsidRDefault="0087740C">
            <w:pPr>
              <w:spacing w:before="40" w:after="40"/>
            </w:pPr>
          </w:p>
        </w:tc>
        <w:tc>
          <w:tcPr>
            <w:tcW w:w="1052" w:type="pct"/>
          </w:tcPr>
          <w:p w14:paraId="302865E4" w14:textId="686926E3" w:rsidR="0087740C" w:rsidRPr="009613C1" w:rsidRDefault="0087740C">
            <w:pPr>
              <w:spacing w:before="40" w:after="40"/>
            </w:pPr>
          </w:p>
        </w:tc>
        <w:tc>
          <w:tcPr>
            <w:tcW w:w="1052" w:type="pct"/>
          </w:tcPr>
          <w:p w14:paraId="3CFA591C" w14:textId="1BD7401B" w:rsidR="0087740C" w:rsidRPr="009613C1" w:rsidRDefault="006918E9">
            <w:pPr>
              <w:spacing w:before="40" w:after="40"/>
              <w:ind w:left="67"/>
            </w:pPr>
            <w:r>
              <w:t>Deferred</w:t>
            </w:r>
          </w:p>
        </w:tc>
        <w:tc>
          <w:tcPr>
            <w:tcW w:w="1051" w:type="pct"/>
          </w:tcPr>
          <w:p w14:paraId="54B3B42E" w14:textId="6C92AF6E" w:rsidR="0087740C" w:rsidRPr="009613C1" w:rsidRDefault="00C94F55">
            <w:pPr>
              <w:spacing w:before="40" w:after="40"/>
              <w:ind w:left="67"/>
            </w:pPr>
            <w:r>
              <w:rPr>
                <w:lang w:val="en-GB"/>
              </w:rPr>
              <w:t>T</w:t>
            </w:r>
            <w:r w:rsidRPr="00C94F55">
              <w:rPr>
                <w:lang w:val="en-GB"/>
              </w:rPr>
              <w:t>o be handled in the next upgrade.</w:t>
            </w:r>
          </w:p>
        </w:tc>
      </w:tr>
      <w:bookmarkEnd w:id="1"/>
      <w:bookmarkEnd w:id="2"/>
    </w:tbl>
    <w:p w14:paraId="48B53C58" w14:textId="77777777" w:rsidR="002247CE" w:rsidRDefault="002247CE" w:rsidP="00F549C4">
      <w:pPr>
        <w:spacing w:before="360" w:after="240"/>
      </w:pPr>
    </w:p>
    <w:p w14:paraId="6EB7DDB8" w14:textId="50C76ABF" w:rsidR="00650DB6" w:rsidRPr="00E04597" w:rsidRDefault="00650DB6" w:rsidP="00650DB6">
      <w:pPr>
        <w:rPr>
          <w:rFonts w:ascii="Calibri" w:hAnsi="Calibri" w:cs="Calibri"/>
          <w:b/>
          <w:sz w:val="22"/>
        </w:rPr>
      </w:pPr>
      <w:r w:rsidRPr="00E04597">
        <w:rPr>
          <w:rFonts w:ascii="Trebuchet MS" w:hAnsi="Trebuchet MS" w:cs="Calibri"/>
          <w:b/>
        </w:rPr>
        <w:t>Name</w:t>
      </w:r>
      <w:r w:rsidRPr="00E04597">
        <w:rPr>
          <w:rFonts w:ascii="Calibri" w:hAnsi="Calibri" w:cs="Calibri"/>
          <w:b/>
          <w:sz w:val="22"/>
        </w:rPr>
        <w:t>:</w:t>
      </w:r>
      <w:r>
        <w:rPr>
          <w:rFonts w:ascii="Calibri" w:hAnsi="Calibri" w:cs="Calibri"/>
          <w:b/>
          <w:sz w:val="22"/>
        </w:rPr>
        <w:t xml:space="preserve">  </w:t>
      </w:r>
      <w:r w:rsidRPr="00E04597">
        <w:rPr>
          <w:rFonts w:ascii="Calibri" w:hAnsi="Calibri" w:cs="Calibri"/>
          <w:b/>
          <w:sz w:val="22"/>
        </w:rPr>
        <w:t>_______________________________</w:t>
      </w:r>
    </w:p>
    <w:p w14:paraId="1EC1DE72" w14:textId="77777777" w:rsidR="00650DB6" w:rsidRPr="00E04597" w:rsidRDefault="00650DB6" w:rsidP="00650DB6">
      <w:pPr>
        <w:rPr>
          <w:rFonts w:ascii="Calibri" w:hAnsi="Calibri" w:cs="Calibri"/>
          <w:b/>
          <w:sz w:val="22"/>
        </w:rPr>
      </w:pPr>
    </w:p>
    <w:p w14:paraId="0E7F85F9" w14:textId="2F25EBCC" w:rsidR="00650DB6" w:rsidRDefault="00650DB6" w:rsidP="00650DB6">
      <w:pPr>
        <w:rPr>
          <w:rFonts w:ascii="Calibri" w:hAnsi="Calibri" w:cs="Calibri"/>
          <w:b/>
          <w:sz w:val="22"/>
        </w:rPr>
      </w:pPr>
      <w:r w:rsidRPr="00E04597">
        <w:rPr>
          <w:rFonts w:ascii="Trebuchet MS" w:hAnsi="Trebuchet MS" w:cs="Calibri"/>
          <w:b/>
        </w:rPr>
        <w:t>Signed</w:t>
      </w:r>
      <w:proofErr w:type="gramStart"/>
      <w:r w:rsidRPr="00E04597">
        <w:rPr>
          <w:rFonts w:ascii="Calibri" w:hAnsi="Calibri" w:cs="Calibri"/>
          <w:b/>
          <w:sz w:val="22"/>
        </w:rPr>
        <w:t>:</w:t>
      </w:r>
      <w:r>
        <w:rPr>
          <w:rFonts w:ascii="Calibri" w:hAnsi="Calibri" w:cs="Calibri"/>
          <w:b/>
          <w:sz w:val="22"/>
        </w:rPr>
        <w:t xml:space="preserve">  </w:t>
      </w:r>
      <w:r w:rsidRPr="00E04597">
        <w:rPr>
          <w:rFonts w:ascii="Calibri" w:hAnsi="Calibri" w:cs="Calibri"/>
          <w:b/>
          <w:sz w:val="22"/>
        </w:rPr>
        <w:t>_</w:t>
      </w:r>
      <w:proofErr w:type="gramEnd"/>
      <w:r w:rsidRPr="00E04597">
        <w:rPr>
          <w:rFonts w:ascii="Calibri" w:hAnsi="Calibri" w:cs="Calibri"/>
          <w:b/>
          <w:sz w:val="22"/>
        </w:rPr>
        <w:t>_____________________________</w:t>
      </w:r>
      <w:proofErr w:type="gramStart"/>
      <w:r w:rsidRPr="00E04597">
        <w:rPr>
          <w:rFonts w:ascii="Calibri" w:hAnsi="Calibri" w:cs="Calibri"/>
          <w:b/>
          <w:sz w:val="22"/>
        </w:rPr>
        <w:t>_</w:t>
      </w:r>
      <w:r w:rsidRPr="00E04597">
        <w:rPr>
          <w:rFonts w:ascii="Calibri" w:hAnsi="Calibri" w:cs="Calibri"/>
          <w:b/>
          <w:sz w:val="22"/>
        </w:rPr>
        <w:tab/>
      </w:r>
      <w:r w:rsidRPr="00E04597">
        <w:rPr>
          <w:rFonts w:ascii="Calibri" w:hAnsi="Calibri" w:cs="Calibri"/>
          <w:b/>
          <w:sz w:val="22"/>
        </w:rPr>
        <w:tab/>
      </w:r>
      <w:r w:rsidRPr="00E04597">
        <w:rPr>
          <w:rFonts w:ascii="Trebuchet MS" w:hAnsi="Trebuchet MS" w:cs="Calibri"/>
          <w:b/>
        </w:rPr>
        <w:t>Date</w:t>
      </w:r>
      <w:proofErr w:type="gramEnd"/>
      <w:r w:rsidRPr="00E04597">
        <w:rPr>
          <w:rFonts w:ascii="Calibri" w:hAnsi="Calibri" w:cs="Calibri"/>
          <w:b/>
          <w:sz w:val="22"/>
        </w:rPr>
        <w:t>:</w:t>
      </w:r>
      <w:r>
        <w:rPr>
          <w:rFonts w:ascii="Calibri" w:hAnsi="Calibri" w:cs="Calibri"/>
          <w:b/>
          <w:sz w:val="22"/>
        </w:rPr>
        <w:t xml:space="preserve"> </w:t>
      </w:r>
      <w:r w:rsidRPr="00E04597">
        <w:rPr>
          <w:rFonts w:ascii="Calibri" w:hAnsi="Calibri" w:cs="Calibri"/>
          <w:b/>
          <w:sz w:val="22"/>
        </w:rPr>
        <w:t>_____________________</w:t>
      </w:r>
    </w:p>
    <w:p w14:paraId="100C6023" w14:textId="77777777" w:rsidR="00650DB6" w:rsidRPr="00E04597" w:rsidRDefault="00650DB6" w:rsidP="00650DB6">
      <w:pPr>
        <w:rPr>
          <w:rFonts w:ascii="Calibri" w:hAnsi="Calibri" w:cs="Calibri"/>
          <w:b/>
          <w:sz w:val="22"/>
        </w:rPr>
      </w:pPr>
    </w:p>
    <w:p w14:paraId="4D434AAB" w14:textId="77777777" w:rsidR="00650DB6" w:rsidRPr="00E04597" w:rsidRDefault="00650DB6" w:rsidP="00650DB6">
      <w:pPr>
        <w:rPr>
          <w:rFonts w:ascii="Calibri" w:hAnsi="Calibri" w:cs="Calibri"/>
          <w:b/>
          <w:sz w:val="22"/>
        </w:rPr>
      </w:pPr>
    </w:p>
    <w:p w14:paraId="29945837" w14:textId="2C801996" w:rsidR="00650DB6" w:rsidRPr="00E04597" w:rsidRDefault="00650DB6" w:rsidP="00650DB6">
      <w:pPr>
        <w:rPr>
          <w:rFonts w:ascii="Calibri" w:hAnsi="Calibri" w:cs="Calibri"/>
          <w:b/>
          <w:sz w:val="22"/>
        </w:rPr>
      </w:pPr>
      <w:r w:rsidRPr="00E04597">
        <w:rPr>
          <w:rFonts w:ascii="Trebuchet MS" w:hAnsi="Trebuchet MS" w:cs="Calibri"/>
          <w:b/>
        </w:rPr>
        <w:t>Name</w:t>
      </w:r>
      <w:proofErr w:type="gramStart"/>
      <w:r w:rsidRPr="00E04597">
        <w:rPr>
          <w:rFonts w:ascii="Calibri" w:hAnsi="Calibri" w:cs="Calibri"/>
          <w:b/>
          <w:sz w:val="22"/>
        </w:rPr>
        <w:t>:</w:t>
      </w:r>
      <w:r w:rsidRPr="00E04597">
        <w:rPr>
          <w:rFonts w:ascii="Calibri" w:hAnsi="Calibri" w:cs="Calibri"/>
          <w:b/>
          <w:sz w:val="22"/>
        </w:rPr>
        <w:tab/>
      </w:r>
      <w:r>
        <w:rPr>
          <w:rFonts w:ascii="Calibri" w:hAnsi="Calibri" w:cs="Calibri"/>
          <w:b/>
          <w:sz w:val="22"/>
        </w:rPr>
        <w:t xml:space="preserve"> </w:t>
      </w:r>
      <w:proofErr w:type="gramEnd"/>
      <w:r w:rsidRPr="00E04597">
        <w:rPr>
          <w:rFonts w:ascii="Calibri" w:hAnsi="Calibri" w:cs="Calibri"/>
          <w:b/>
          <w:sz w:val="22"/>
        </w:rPr>
        <w:t>_______________________________</w:t>
      </w:r>
    </w:p>
    <w:p w14:paraId="3B090482" w14:textId="77777777" w:rsidR="00650DB6" w:rsidRPr="00E04597" w:rsidRDefault="00650DB6" w:rsidP="00650DB6">
      <w:pPr>
        <w:rPr>
          <w:rFonts w:ascii="Calibri" w:hAnsi="Calibri" w:cs="Calibri"/>
          <w:b/>
          <w:sz w:val="22"/>
        </w:rPr>
      </w:pPr>
    </w:p>
    <w:p w14:paraId="63FEB07D" w14:textId="5CD3AF86" w:rsidR="00650DB6" w:rsidRDefault="00650DB6" w:rsidP="00650DB6">
      <w:pPr>
        <w:rPr>
          <w:rFonts w:ascii="Calibri" w:hAnsi="Calibri" w:cs="Calibri"/>
          <w:b/>
          <w:sz w:val="22"/>
        </w:rPr>
      </w:pPr>
      <w:r w:rsidRPr="00E04597">
        <w:rPr>
          <w:rFonts w:ascii="Trebuchet MS" w:hAnsi="Trebuchet MS" w:cs="Calibri"/>
          <w:b/>
        </w:rPr>
        <w:t>Signed</w:t>
      </w:r>
      <w:proofErr w:type="gramStart"/>
      <w:r w:rsidRPr="00E04597">
        <w:rPr>
          <w:rFonts w:ascii="Calibri" w:hAnsi="Calibri" w:cs="Calibri"/>
          <w:b/>
          <w:sz w:val="22"/>
        </w:rPr>
        <w:t>:</w:t>
      </w:r>
      <w:r>
        <w:rPr>
          <w:rFonts w:ascii="Calibri" w:hAnsi="Calibri" w:cs="Calibri"/>
          <w:b/>
          <w:sz w:val="22"/>
        </w:rPr>
        <w:t xml:space="preserve">  </w:t>
      </w:r>
      <w:r w:rsidRPr="00E04597">
        <w:rPr>
          <w:rFonts w:ascii="Calibri" w:hAnsi="Calibri" w:cs="Calibri"/>
          <w:b/>
          <w:sz w:val="22"/>
        </w:rPr>
        <w:t>_</w:t>
      </w:r>
      <w:proofErr w:type="gramEnd"/>
      <w:r w:rsidRPr="00E04597">
        <w:rPr>
          <w:rFonts w:ascii="Calibri" w:hAnsi="Calibri" w:cs="Calibri"/>
          <w:b/>
          <w:sz w:val="22"/>
        </w:rPr>
        <w:t>_____________________________</w:t>
      </w:r>
      <w:proofErr w:type="gramStart"/>
      <w:r w:rsidRPr="00E04597">
        <w:rPr>
          <w:rFonts w:ascii="Calibri" w:hAnsi="Calibri" w:cs="Calibri"/>
          <w:b/>
          <w:sz w:val="22"/>
        </w:rPr>
        <w:t>_</w:t>
      </w:r>
      <w:r w:rsidRPr="00E04597">
        <w:rPr>
          <w:rFonts w:ascii="Calibri" w:hAnsi="Calibri" w:cs="Calibri"/>
          <w:b/>
          <w:sz w:val="22"/>
        </w:rPr>
        <w:tab/>
      </w:r>
      <w:r w:rsidRPr="00E04597">
        <w:rPr>
          <w:rFonts w:ascii="Calibri" w:hAnsi="Calibri" w:cs="Calibri"/>
          <w:b/>
          <w:sz w:val="22"/>
        </w:rPr>
        <w:tab/>
      </w:r>
      <w:r w:rsidRPr="00E04597">
        <w:rPr>
          <w:rFonts w:ascii="Trebuchet MS" w:hAnsi="Trebuchet MS" w:cs="Calibri"/>
          <w:b/>
        </w:rPr>
        <w:t>Date</w:t>
      </w:r>
      <w:proofErr w:type="gramEnd"/>
      <w:r w:rsidRPr="00E04597">
        <w:rPr>
          <w:rFonts w:ascii="Calibri" w:hAnsi="Calibri" w:cs="Calibri"/>
          <w:b/>
          <w:sz w:val="22"/>
        </w:rPr>
        <w:t>:</w:t>
      </w:r>
      <w:r>
        <w:rPr>
          <w:rFonts w:ascii="Calibri" w:hAnsi="Calibri" w:cs="Calibri"/>
          <w:b/>
          <w:sz w:val="22"/>
        </w:rPr>
        <w:t xml:space="preserve"> </w:t>
      </w:r>
      <w:r w:rsidRPr="00E04597">
        <w:rPr>
          <w:rFonts w:ascii="Calibri" w:hAnsi="Calibri" w:cs="Calibri"/>
          <w:b/>
          <w:sz w:val="22"/>
        </w:rPr>
        <w:t>_____________________</w:t>
      </w:r>
    </w:p>
    <w:p w14:paraId="786FA436" w14:textId="77777777" w:rsidR="00650DB6" w:rsidRPr="00E04597" w:rsidRDefault="00650DB6" w:rsidP="00650DB6">
      <w:pPr>
        <w:rPr>
          <w:rFonts w:ascii="Calibri" w:hAnsi="Calibri" w:cs="Calibri"/>
          <w:b/>
          <w:sz w:val="22"/>
        </w:rPr>
      </w:pPr>
    </w:p>
    <w:p w14:paraId="3CC58D44" w14:textId="77777777" w:rsidR="00650DB6" w:rsidRPr="00E04597" w:rsidRDefault="00650DB6" w:rsidP="00650DB6">
      <w:pPr>
        <w:rPr>
          <w:rFonts w:ascii="Calibri" w:hAnsi="Calibri" w:cs="Calibri"/>
          <w:b/>
          <w:sz w:val="22"/>
        </w:rPr>
      </w:pPr>
    </w:p>
    <w:p w14:paraId="01C94C17" w14:textId="4B2A829E" w:rsidR="00650DB6" w:rsidRPr="00E04597" w:rsidRDefault="00650DB6" w:rsidP="00650DB6">
      <w:pPr>
        <w:rPr>
          <w:rFonts w:ascii="Calibri" w:hAnsi="Calibri" w:cs="Calibri"/>
          <w:b/>
          <w:sz w:val="22"/>
        </w:rPr>
      </w:pPr>
      <w:r w:rsidRPr="00E04597">
        <w:rPr>
          <w:rFonts w:ascii="Trebuchet MS" w:hAnsi="Trebuchet MS" w:cs="Calibri"/>
          <w:b/>
        </w:rPr>
        <w:t>Name</w:t>
      </w:r>
      <w:r w:rsidRPr="00E04597">
        <w:rPr>
          <w:rFonts w:ascii="Calibri" w:hAnsi="Calibri" w:cs="Calibri"/>
          <w:b/>
          <w:sz w:val="22"/>
        </w:rPr>
        <w:t>:</w:t>
      </w:r>
      <w:r>
        <w:rPr>
          <w:rFonts w:ascii="Calibri" w:hAnsi="Calibri" w:cs="Calibri"/>
          <w:b/>
          <w:sz w:val="22"/>
        </w:rPr>
        <w:t xml:space="preserve">  </w:t>
      </w:r>
      <w:r w:rsidRPr="00E04597">
        <w:rPr>
          <w:rFonts w:ascii="Calibri" w:hAnsi="Calibri" w:cs="Calibri"/>
          <w:b/>
          <w:sz w:val="22"/>
        </w:rPr>
        <w:t>_______________________________</w:t>
      </w:r>
    </w:p>
    <w:p w14:paraId="2278AE6D" w14:textId="77777777" w:rsidR="00650DB6" w:rsidRPr="00E04597" w:rsidRDefault="00650DB6" w:rsidP="00650DB6">
      <w:pPr>
        <w:rPr>
          <w:rFonts w:ascii="Calibri" w:hAnsi="Calibri" w:cs="Calibri"/>
          <w:b/>
          <w:sz w:val="22"/>
        </w:rPr>
      </w:pPr>
    </w:p>
    <w:p w14:paraId="0AC85B8D" w14:textId="40018D48" w:rsidR="00650DB6" w:rsidRPr="00E04597" w:rsidRDefault="00650DB6" w:rsidP="00650DB6">
      <w:pPr>
        <w:rPr>
          <w:rFonts w:ascii="Calibri" w:hAnsi="Calibri" w:cs="Calibri"/>
          <w:b/>
          <w:sz w:val="22"/>
        </w:rPr>
      </w:pPr>
      <w:r w:rsidRPr="00E04597">
        <w:rPr>
          <w:rFonts w:ascii="Trebuchet MS" w:hAnsi="Trebuchet MS" w:cs="Calibri"/>
          <w:b/>
        </w:rPr>
        <w:t>Signed</w:t>
      </w:r>
      <w:proofErr w:type="gramStart"/>
      <w:r w:rsidRPr="00E04597">
        <w:rPr>
          <w:rFonts w:ascii="Calibri" w:hAnsi="Calibri" w:cs="Calibri"/>
          <w:b/>
          <w:sz w:val="22"/>
        </w:rPr>
        <w:t>:</w:t>
      </w:r>
      <w:r>
        <w:rPr>
          <w:rFonts w:ascii="Calibri" w:hAnsi="Calibri" w:cs="Calibri"/>
          <w:b/>
          <w:sz w:val="22"/>
        </w:rPr>
        <w:t xml:space="preserve">  </w:t>
      </w:r>
      <w:r w:rsidRPr="00E04597">
        <w:rPr>
          <w:rFonts w:ascii="Calibri" w:hAnsi="Calibri" w:cs="Calibri"/>
          <w:b/>
          <w:sz w:val="22"/>
        </w:rPr>
        <w:t>_</w:t>
      </w:r>
      <w:proofErr w:type="gramEnd"/>
      <w:r w:rsidRPr="00E04597">
        <w:rPr>
          <w:rFonts w:ascii="Calibri" w:hAnsi="Calibri" w:cs="Calibri"/>
          <w:b/>
          <w:sz w:val="22"/>
        </w:rPr>
        <w:t>_____________________________</w:t>
      </w:r>
      <w:proofErr w:type="gramStart"/>
      <w:r w:rsidRPr="00E04597">
        <w:rPr>
          <w:rFonts w:ascii="Calibri" w:hAnsi="Calibri" w:cs="Calibri"/>
          <w:b/>
          <w:sz w:val="22"/>
        </w:rPr>
        <w:t>_</w:t>
      </w:r>
      <w:r w:rsidRPr="00E04597">
        <w:rPr>
          <w:rFonts w:ascii="Calibri" w:hAnsi="Calibri" w:cs="Calibri"/>
          <w:b/>
          <w:sz w:val="22"/>
        </w:rPr>
        <w:tab/>
      </w:r>
      <w:r w:rsidRPr="00E04597">
        <w:rPr>
          <w:rFonts w:ascii="Calibri" w:hAnsi="Calibri" w:cs="Calibri"/>
          <w:b/>
          <w:sz w:val="22"/>
        </w:rPr>
        <w:tab/>
      </w:r>
      <w:r w:rsidRPr="00E04597">
        <w:rPr>
          <w:rFonts w:ascii="Trebuchet MS" w:hAnsi="Trebuchet MS" w:cs="Calibri"/>
          <w:b/>
        </w:rPr>
        <w:t>Date</w:t>
      </w:r>
      <w:proofErr w:type="gramEnd"/>
      <w:r w:rsidRPr="00E04597">
        <w:rPr>
          <w:rFonts w:ascii="Calibri" w:hAnsi="Calibri" w:cs="Calibri"/>
          <w:b/>
          <w:sz w:val="22"/>
        </w:rPr>
        <w:t>:</w:t>
      </w:r>
      <w:r>
        <w:rPr>
          <w:rFonts w:ascii="Calibri" w:hAnsi="Calibri" w:cs="Calibri"/>
          <w:b/>
          <w:sz w:val="22"/>
        </w:rPr>
        <w:t xml:space="preserve"> </w:t>
      </w:r>
      <w:r w:rsidRPr="00E04597">
        <w:rPr>
          <w:rFonts w:ascii="Calibri" w:hAnsi="Calibri" w:cs="Calibri"/>
          <w:b/>
          <w:sz w:val="22"/>
        </w:rPr>
        <w:t>_____________________</w:t>
      </w:r>
    </w:p>
    <w:p w14:paraId="16C551D8" w14:textId="77777777" w:rsidR="00BC2AA0" w:rsidRPr="00DC7AE2" w:rsidRDefault="00BC2AA0" w:rsidP="00F549C4">
      <w:pPr>
        <w:spacing w:before="360" w:after="240"/>
      </w:pPr>
    </w:p>
    <w:sectPr w:rsidR="00BC2AA0" w:rsidRPr="00DC7AE2" w:rsidSect="00DC1D0F">
      <w:headerReference w:type="default" r:id="rId19"/>
      <w:pgSz w:w="16834" w:h="11909" w:orient="landscape" w:code="9"/>
      <w:pgMar w:top="993" w:right="1440" w:bottom="994" w:left="1440" w:header="720" w:footer="129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5BA89" w14:textId="77777777" w:rsidR="0026614A" w:rsidRDefault="0026614A" w:rsidP="000C2387">
      <w:r>
        <w:separator/>
      </w:r>
    </w:p>
    <w:p w14:paraId="43B21DDE" w14:textId="77777777" w:rsidR="0026614A" w:rsidRDefault="0026614A"/>
  </w:endnote>
  <w:endnote w:type="continuationSeparator" w:id="0">
    <w:p w14:paraId="1DEF2891" w14:textId="77777777" w:rsidR="0026614A" w:rsidRDefault="0026614A" w:rsidP="000C2387">
      <w:r>
        <w:continuationSeparator/>
      </w:r>
    </w:p>
    <w:p w14:paraId="7AF3F9E5" w14:textId="77777777" w:rsidR="0026614A" w:rsidRDefault="0026614A"/>
  </w:endnote>
  <w:endnote w:type="continuationNotice" w:id="1">
    <w:p w14:paraId="6FF54B07" w14:textId="77777777" w:rsidR="0026614A" w:rsidRDefault="0026614A"/>
    <w:p w14:paraId="304C2C94" w14:textId="77777777" w:rsidR="0026614A" w:rsidRDefault="002661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rus BT">
    <w:altName w:val="Book Antiqua"/>
    <w:charset w:val="00"/>
    <w:family w:val="roman"/>
    <w:pitch w:val="variable"/>
    <w:sig w:usb0="00000007" w:usb1="00000000" w:usb2="00000000" w:usb3="00000000" w:csb0="0000001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 times 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arSymbol">
    <w:altName w:val="Segoe UI Symbol"/>
    <w:charset w:val="02"/>
    <w:family w:val="auto"/>
    <w:pitch w:val="default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imesNewRomanPSMT">
    <w:altName w:val="Times New Roman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19F0" w14:textId="77777777" w:rsidR="00F92209" w:rsidRPr="001F06C0" w:rsidRDefault="00F92209" w:rsidP="00A934B5">
    <w:pPr>
      <w:jc w:val="center"/>
      <w:rPr>
        <w:rFonts w:ascii="Adobe Devanagari" w:hAnsi="Adobe Devanagari"/>
        <w:bCs/>
        <w:sz w:val="20"/>
        <w:szCs w:val="20"/>
        <w:lang w:val="en-GB"/>
      </w:rPr>
    </w:pPr>
    <w:r w:rsidRPr="001F06C0">
      <w:rPr>
        <w:rFonts w:ascii="Adobe Devanagari" w:hAnsi="Adobe Devanagari"/>
        <w:bCs/>
        <w:sz w:val="20"/>
        <w:szCs w:val="20"/>
        <w:lang w:val="en-GB"/>
      </w:rPr>
      <w:t>BANK OF UGANDA PROPRIETARY</w:t>
    </w:r>
  </w:p>
  <w:p w14:paraId="0801CD87" w14:textId="77777777" w:rsidR="00F92209" w:rsidRPr="001F06C0" w:rsidRDefault="00F92209" w:rsidP="00A934B5">
    <w:pPr>
      <w:jc w:val="center"/>
      <w:rPr>
        <w:rFonts w:ascii="Adobe Devanagari" w:hAnsi="Adobe Devanagari"/>
        <w:bCs/>
        <w:sz w:val="20"/>
        <w:szCs w:val="20"/>
        <w:lang w:val="en-GB"/>
      </w:rPr>
    </w:pPr>
    <w:r w:rsidRPr="001F06C0">
      <w:rPr>
        <w:rFonts w:ascii="Adobe Devanagari" w:hAnsi="Adobe Devanagari"/>
        <w:bCs/>
        <w:sz w:val="20"/>
        <w:szCs w:val="20"/>
        <w:lang w:val="en-GB"/>
      </w:rPr>
      <w:t>Use Pursuant to Bank Regulations</w:t>
    </w:r>
  </w:p>
  <w:p w14:paraId="48367681" w14:textId="77777777" w:rsidR="00F92209" w:rsidRDefault="00F92209" w:rsidP="00A934B5">
    <w:pPr>
      <w:pStyle w:val="Footer"/>
    </w:pPr>
    <w:r w:rsidRPr="001F06C0">
      <w:rPr>
        <w:rFonts w:ascii="Adobe Devanagari" w:hAnsi="Adobe Devanagari"/>
        <w:bCs/>
        <w:sz w:val="20"/>
        <w:szCs w:val="20"/>
        <w:lang w:val="en-GB"/>
      </w:rPr>
      <w:t xml:space="preserve">Date: </w:t>
    </w:r>
    <w:r>
      <w:rPr>
        <w:rFonts w:ascii="Adobe Devanagari" w:hAnsi="Adobe Devanagari"/>
        <w:bCs/>
        <w:sz w:val="20"/>
        <w:szCs w:val="20"/>
        <w:lang w:val="en-GB"/>
      </w:rPr>
      <w:t>28</w:t>
    </w:r>
    <w:r w:rsidRPr="00A934B5">
      <w:rPr>
        <w:rFonts w:ascii="Adobe Devanagari" w:hAnsi="Adobe Devanagari"/>
        <w:bCs/>
        <w:sz w:val="20"/>
        <w:szCs w:val="20"/>
        <w:vertAlign w:val="superscript"/>
        <w:lang w:val="en-GB"/>
      </w:rPr>
      <w:t>th</w:t>
    </w:r>
    <w:r>
      <w:rPr>
        <w:rFonts w:ascii="Adobe Devanagari" w:hAnsi="Adobe Devanagari"/>
        <w:bCs/>
        <w:sz w:val="20"/>
        <w:szCs w:val="20"/>
        <w:lang w:val="en-GB"/>
      </w:rPr>
      <w:t xml:space="preserve"> October</w:t>
    </w:r>
    <w:r w:rsidRPr="001F06C0">
      <w:rPr>
        <w:rFonts w:ascii="Adobe Devanagari" w:hAnsi="Adobe Devanagari"/>
        <w:bCs/>
        <w:sz w:val="20"/>
        <w:szCs w:val="20"/>
        <w:lang w:val="en-GB"/>
      </w:rPr>
      <w:t xml:space="preserve"> 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80488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45B829" w14:textId="20012112" w:rsidR="004145D2" w:rsidRDefault="004145D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DAA354" w14:textId="4B3F30F3" w:rsidR="00F92209" w:rsidRDefault="00F92209" w:rsidP="005C342B">
    <w:pPr>
      <w:jc w:val="center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0E18B" w14:textId="77777777" w:rsidR="00F92209" w:rsidRDefault="00F92209">
    <w:pPr>
      <w:pStyle w:val="Footer"/>
      <w:jc w:val="right"/>
    </w:pPr>
  </w:p>
  <w:p w14:paraId="706957DA" w14:textId="77777777" w:rsidR="00F92209" w:rsidRDefault="00F92209" w:rsidP="00330D23">
    <w:pPr>
      <w:pStyle w:val="Footer"/>
      <w:ind w:right="360"/>
      <w:rPr>
        <w:rStyle w:val="PageNumber"/>
        <w:rFonts w:ascii="Times New Roman" w:hAnsi="Times New Roman"/>
      </w:rPr>
    </w:pPr>
  </w:p>
  <w:p w14:paraId="145C358B" w14:textId="77777777" w:rsidR="00F92209" w:rsidRPr="00355998" w:rsidRDefault="00F92209" w:rsidP="00330D23">
    <w:pPr>
      <w:jc w:val="center"/>
      <w:rPr>
        <w:bCs/>
        <w:lang w:val="en-GB"/>
      </w:rPr>
    </w:pPr>
    <w:r w:rsidRPr="00355998">
      <w:rPr>
        <w:bCs/>
        <w:lang w:val="en-GB"/>
      </w:rPr>
      <w:t>BANK OF UGANDA PROPRIETARY</w:t>
    </w:r>
  </w:p>
  <w:p w14:paraId="307EC5FA" w14:textId="77777777" w:rsidR="00F92209" w:rsidRPr="00355998" w:rsidRDefault="00F92209" w:rsidP="00330D23">
    <w:pPr>
      <w:jc w:val="center"/>
      <w:rPr>
        <w:bCs/>
        <w:lang w:val="en-GB"/>
      </w:rPr>
    </w:pPr>
    <w:r w:rsidRPr="00355998">
      <w:rPr>
        <w:bCs/>
        <w:lang w:val="en-GB"/>
      </w:rPr>
      <w:t>Use Pursuant to Bank Regulations</w:t>
    </w:r>
  </w:p>
  <w:p w14:paraId="0A7DCF4E" w14:textId="11FCF074" w:rsidR="00F92209" w:rsidRPr="005C342B" w:rsidRDefault="12160BD4" w:rsidP="00355998">
    <w:pPr>
      <w:jc w:val="center"/>
      <w:rPr>
        <w:rFonts w:ascii="Adobe Devanagari" w:hAnsi="Adobe Devanagari"/>
      </w:rPr>
    </w:pPr>
    <w:r w:rsidRPr="12160BD4">
      <w:rPr>
        <w:lang w:val="en-GB"/>
      </w:rPr>
      <w:t>Date:</w:t>
    </w:r>
    <w:r w:rsidR="00EE3D6D">
      <w:rPr>
        <w:lang w:val="en-GB"/>
      </w:rPr>
      <w:t xml:space="preserve"> 18</w:t>
    </w:r>
    <w:r w:rsidR="00EE3D6D" w:rsidRPr="00EE3D6D">
      <w:rPr>
        <w:vertAlign w:val="superscript"/>
        <w:lang w:val="en-GB"/>
      </w:rPr>
      <w:t>th</w:t>
    </w:r>
    <w:r w:rsidR="007B174F">
      <w:rPr>
        <w:lang w:val="en-GB"/>
      </w:rPr>
      <w:t xml:space="preserve"> </w:t>
    </w:r>
    <w:r w:rsidR="00EE3D6D">
      <w:rPr>
        <w:lang w:val="en-GB"/>
      </w:rPr>
      <w:t>July</w:t>
    </w:r>
    <w:r w:rsidR="00AD7255">
      <w:rPr>
        <w:lang w:val="en-GB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CC96" w14:textId="77777777" w:rsidR="0026614A" w:rsidRDefault="0026614A" w:rsidP="000C2387">
      <w:r>
        <w:separator/>
      </w:r>
    </w:p>
    <w:p w14:paraId="5AB16085" w14:textId="77777777" w:rsidR="0026614A" w:rsidRDefault="0026614A"/>
  </w:footnote>
  <w:footnote w:type="continuationSeparator" w:id="0">
    <w:p w14:paraId="1F7639AF" w14:textId="77777777" w:rsidR="0026614A" w:rsidRDefault="0026614A" w:rsidP="000C2387">
      <w:r>
        <w:continuationSeparator/>
      </w:r>
    </w:p>
    <w:p w14:paraId="158FBA7B" w14:textId="77777777" w:rsidR="0026614A" w:rsidRDefault="0026614A"/>
  </w:footnote>
  <w:footnote w:type="continuationNotice" w:id="1">
    <w:p w14:paraId="649C3A6F" w14:textId="77777777" w:rsidR="0026614A" w:rsidRDefault="0026614A"/>
    <w:p w14:paraId="587AAFF4" w14:textId="77777777" w:rsidR="0026614A" w:rsidRDefault="002661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F5738" w14:textId="77777777" w:rsidR="00F92209" w:rsidRPr="00C63034" w:rsidRDefault="00F92209" w:rsidP="00C63034">
    <w:pPr>
      <w:pStyle w:val="Header"/>
    </w:pPr>
    <w:r w:rsidRPr="001F06C0">
      <w:rPr>
        <w:rStyle w:val="PageNumber"/>
        <w:rFonts w:ascii="Adobe Devanagari" w:hAnsi="Adobe Devanagari" w:cs="Adobe Devanagari"/>
        <w:sz w:val="20"/>
        <w:szCs w:val="20"/>
      </w:rPr>
      <w:t>ITD-ATP -2019-</w:t>
    </w:r>
    <w:r>
      <w:rPr>
        <w:rStyle w:val="PageNumber"/>
        <w:rFonts w:ascii="Adobe Devanagari" w:hAnsi="Adobe Devanagari" w:cs="Adobe Devanagari"/>
        <w:sz w:val="20"/>
        <w:szCs w:val="20"/>
      </w:rPr>
      <w:t>09</w:t>
    </w:r>
    <w:r w:rsidRPr="001F06C0">
      <w:rPr>
        <w:rStyle w:val="PageNumber"/>
        <w:rFonts w:ascii="Adobe Devanagari" w:hAnsi="Adobe Devanagari" w:cs="Adobe Devanagari"/>
        <w:sz w:val="20"/>
        <w:szCs w:val="20"/>
      </w:rPr>
      <w:t>-</w:t>
    </w:r>
    <w:r>
      <w:rPr>
        <w:rStyle w:val="PageNumber"/>
        <w:rFonts w:ascii="Adobe Devanagari" w:hAnsi="Adobe Devanagari" w:cs="Adobe Devanagari"/>
        <w:sz w:val="20"/>
        <w:szCs w:val="20"/>
      </w:rPr>
      <w:t>03</w:t>
    </w:r>
    <w:r>
      <w:rPr>
        <w:rStyle w:val="PageNumber"/>
        <w:rFonts w:ascii="Adobe Devanagari" w:hAnsi="Adobe Devanagari" w:cs="Adobe Devanagari"/>
        <w:sz w:val="20"/>
        <w:szCs w:val="20"/>
      </w:rPr>
      <w:tab/>
    </w:r>
    <w:r>
      <w:rPr>
        <w:rStyle w:val="PageNumber"/>
        <w:rFonts w:ascii="Adobe Devanagari" w:hAnsi="Adobe Devanagari" w:cs="Adobe Devanagari"/>
        <w:sz w:val="20"/>
        <w:szCs w:val="20"/>
      </w:rPr>
      <w:tab/>
    </w:r>
    <w:r>
      <w:rPr>
        <w:rFonts w:ascii="Adobe Devanagari" w:hAnsi="Adobe Devanagari" w:cs="Adobe Devanagari"/>
        <w:noProof/>
        <w:sz w:val="20"/>
        <w:szCs w:val="20"/>
      </w:rPr>
      <w:t xml:space="preserve">BOU Data Warehouse and Business Intelligence Solution </w:t>
    </w:r>
    <w:r w:rsidRPr="001F06C0">
      <w:rPr>
        <w:rFonts w:ascii="Adobe Devanagari" w:hAnsi="Adobe Devanagari" w:cs="Adobe Devanagari"/>
        <w:noProof/>
        <w:sz w:val="20"/>
        <w:szCs w:val="20"/>
      </w:rPr>
      <w:t>ATP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611F" w14:textId="3A106DE6" w:rsidR="00F92209" w:rsidRPr="000A638C" w:rsidRDefault="003527FA" w:rsidP="12160BD4">
    <w:pPr>
      <w:pStyle w:val="Header"/>
      <w:tabs>
        <w:tab w:val="clear" w:pos="8640"/>
        <w:tab w:val="right" w:pos="9781"/>
      </w:tabs>
      <w:ind w:right="90"/>
      <w:rPr>
        <w:rStyle w:val="PageNumber"/>
        <w:rFonts w:ascii="Adobe Devanagari" w:hAnsi="Adobe Devanagari" w:cs="Adobe Devanagari"/>
        <w:sz w:val="24"/>
      </w:rPr>
    </w:pPr>
    <w:r>
      <w:rPr>
        <w:noProof/>
        <w:sz w:val="20"/>
      </w:rPr>
      <mc:AlternateContent>
        <mc:Choice Requires="wps">
          <w:drawing>
            <wp:anchor distT="4294967294" distB="4294967294" distL="114300" distR="114300" simplePos="0" relativeHeight="251658241" behindDoc="0" locked="0" layoutInCell="0" allowOverlap="1" wp14:anchorId="05D120D9" wp14:editId="638B976F">
              <wp:simplePos x="0" y="0"/>
              <wp:positionH relativeFrom="column">
                <wp:posOffset>6350</wp:posOffset>
              </wp:positionH>
              <wp:positionV relativeFrom="paragraph">
                <wp:posOffset>346709</wp:posOffset>
              </wp:positionV>
              <wp:extent cx="5657850" cy="0"/>
              <wp:effectExtent l="0" t="0" r="0" b="0"/>
              <wp:wrapTopAndBottom/>
              <wp:docPr id="589868233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78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D27F50" id="Straight Connector 1" o:spid="_x0000_s1026" style="position:absolute;z-index:251658241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.5pt,27.3pt" to="446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" o:allowincell="f" strokeweight="1.5pt">
              <w10:wrap type="topAndBottom"/>
            </v:line>
          </w:pict>
        </mc:Fallback>
      </mc:AlternateContent>
    </w:r>
    <w:r w:rsidR="00F92209">
      <w:rPr>
        <w:noProof/>
        <w:sz w:val="20"/>
      </w:rPr>
      <w:br/>
    </w:r>
    <w:r w:rsidR="12160BD4" w:rsidRPr="12160BD4">
      <w:rPr>
        <w:rStyle w:val="PageNumber"/>
        <w:rFonts w:ascii="Adobe Devanagari" w:hAnsi="Adobe Devanagari" w:cs="Adobe Devanagari"/>
        <w:sz w:val="24"/>
      </w:rPr>
      <w:t>DOCUMENT ID: ITD-ATP -2024-11-XX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0"/>
      <w:gridCol w:w="3090"/>
      <w:gridCol w:w="3090"/>
    </w:tblGrid>
    <w:tr w:rsidR="5D17CAA3" w14:paraId="4984D8E2" w14:textId="77777777" w:rsidTr="5D17CAA3">
      <w:trPr>
        <w:trHeight w:val="300"/>
      </w:trPr>
      <w:tc>
        <w:tcPr>
          <w:tcW w:w="3090" w:type="dxa"/>
        </w:tcPr>
        <w:p w14:paraId="39AAF2CB" w14:textId="781F7A10" w:rsidR="5D17CAA3" w:rsidRDefault="5D17CAA3" w:rsidP="5D17CAA3">
          <w:pPr>
            <w:pStyle w:val="Header"/>
            <w:ind w:left="-115"/>
          </w:pPr>
        </w:p>
      </w:tc>
      <w:tc>
        <w:tcPr>
          <w:tcW w:w="3090" w:type="dxa"/>
        </w:tcPr>
        <w:p w14:paraId="4E3D9BB9" w14:textId="15BE1D62" w:rsidR="5D17CAA3" w:rsidRDefault="5D17CAA3" w:rsidP="5D17CAA3">
          <w:pPr>
            <w:pStyle w:val="Header"/>
            <w:jc w:val="center"/>
          </w:pPr>
        </w:p>
      </w:tc>
      <w:tc>
        <w:tcPr>
          <w:tcW w:w="3090" w:type="dxa"/>
        </w:tcPr>
        <w:p w14:paraId="157C2C92" w14:textId="7AAB894F" w:rsidR="5D17CAA3" w:rsidRDefault="5D17CAA3" w:rsidP="5D17CAA3">
          <w:pPr>
            <w:pStyle w:val="Header"/>
            <w:ind w:right="-115"/>
            <w:jc w:val="right"/>
          </w:pPr>
        </w:p>
      </w:tc>
    </w:tr>
  </w:tbl>
  <w:p w14:paraId="2AF861F5" w14:textId="39BBA773" w:rsidR="5D17CAA3" w:rsidRDefault="5D17CAA3" w:rsidP="5D17CAA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F52DF" w14:textId="593B170F" w:rsidR="00F92209" w:rsidRDefault="00E050DA" w:rsidP="00A12C0A">
    <w:pPr>
      <w:pStyle w:val="Header"/>
      <w:tabs>
        <w:tab w:val="left" w:pos="7650"/>
      </w:tabs>
      <w:rPr>
        <w:noProof/>
        <w:sz w:val="22"/>
        <w:szCs w:val="22"/>
      </w:rPr>
    </w:pPr>
    <w:r w:rsidRPr="005D4173">
      <w:rPr>
        <w:rStyle w:val="PageNumber"/>
        <w:sz w:val="22"/>
        <w:szCs w:val="22"/>
      </w:rPr>
      <w:t xml:space="preserve">Document ID: </w:t>
    </w:r>
    <w:r w:rsidRPr="00A22928">
      <w:rPr>
        <w:sz w:val="22"/>
        <w:szCs w:val="22"/>
      </w:rPr>
      <w:t>ITD-ATP-2025-07-03</w:t>
    </w:r>
    <w:r>
      <w:rPr>
        <w:sz w:val="22"/>
        <w:szCs w:val="22"/>
      </w:rPr>
      <w:t xml:space="preserve">     </w:t>
    </w:r>
    <w:r w:rsidR="00F92209" w:rsidRPr="005D4173">
      <w:rPr>
        <w:rStyle w:val="PageNumber"/>
        <w:sz w:val="22"/>
        <w:szCs w:val="22"/>
      </w:rPr>
      <w:tab/>
    </w:r>
    <w:r w:rsidR="00F92209">
      <w:rPr>
        <w:rStyle w:val="PageNumber"/>
        <w:sz w:val="22"/>
        <w:szCs w:val="22"/>
      </w:rPr>
      <w:t xml:space="preserve"> </w:t>
    </w:r>
    <w:r w:rsidR="00BF5975">
      <w:rPr>
        <w:rStyle w:val="PageNumber"/>
        <w:sz w:val="22"/>
        <w:szCs w:val="22"/>
      </w:rPr>
      <w:tab/>
    </w:r>
    <w:r w:rsidR="00BF5975">
      <w:rPr>
        <w:rStyle w:val="PageNumber"/>
        <w:sz w:val="22"/>
        <w:szCs w:val="22"/>
      </w:rPr>
      <w:tab/>
    </w:r>
    <w:r w:rsidR="00762AFE">
      <w:rPr>
        <w:rStyle w:val="PageNumber"/>
        <w:sz w:val="22"/>
        <w:szCs w:val="22"/>
      </w:rPr>
      <w:t>Budget Preparation Management System (BPMS) Upgrade</w:t>
    </w:r>
    <w:r w:rsidR="00842CDE">
      <w:rPr>
        <w:rStyle w:val="PageNumber"/>
        <w:sz w:val="22"/>
        <w:szCs w:val="22"/>
      </w:rPr>
      <w:t xml:space="preserve"> </w:t>
    </w:r>
    <w:r w:rsidR="00F92209">
      <w:rPr>
        <w:noProof/>
        <w:sz w:val="22"/>
        <w:szCs w:val="22"/>
      </w:rPr>
      <w:t>ATP</w:t>
    </w:r>
  </w:p>
  <w:p w14:paraId="3179344F" w14:textId="2CFCFFF6" w:rsidR="00C3163A" w:rsidRDefault="00C3163A" w:rsidP="00A12C0A">
    <w:pPr>
      <w:pStyle w:val="Header"/>
      <w:tabs>
        <w:tab w:val="left" w:pos="7650"/>
      </w:tabs>
      <w:rPr>
        <w:noProof/>
        <w:sz w:val="22"/>
        <w:szCs w:val="22"/>
      </w:rPr>
    </w:pPr>
    <w:r>
      <w:rPr>
        <w:noProof/>
        <w:szCs w:val="22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45CB4A2" wp14:editId="00F455F1">
              <wp:simplePos x="0" y="0"/>
              <wp:positionH relativeFrom="margin">
                <wp:align>left</wp:align>
              </wp:positionH>
              <wp:positionV relativeFrom="paragraph">
                <wp:posOffset>10310</wp:posOffset>
              </wp:positionV>
              <wp:extent cx="8915400" cy="44450"/>
              <wp:effectExtent l="0" t="0" r="19050" b="31750"/>
              <wp:wrapNone/>
              <wp:docPr id="28094925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915400" cy="444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213847C" id="Straight Connector 1" o:spid="_x0000_s1026" style="position:absolute;flip:y;z-index:25165824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8pt" to="702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" strokecolor="black [3040]">
              <w10:wrap anchorx="margin"/>
            </v:line>
          </w:pict>
        </mc:Fallback>
      </mc:AlternateContent>
    </w:r>
  </w:p>
  <w:p w14:paraId="241C063D" w14:textId="2E812F36" w:rsidR="00BF5975" w:rsidRPr="002C0AF4" w:rsidRDefault="00BF5975" w:rsidP="007A0418">
    <w:pPr>
      <w:pStyle w:val="Header"/>
      <w:jc w:val="center"/>
      <w:rPr>
        <w:szCs w:val="22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GzlmvFueWa95Z" int2:id="c29AAImY">
      <int2:state int2:value="Rejected" int2:type="AugLoop_Text_Critique"/>
    </int2:textHash>
    <int2:textHash int2:hashCode="b/yZGeNpGnsgdK" int2:id="rmacZGe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38C097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499"/>
        </w:tabs>
      </w:pPr>
      <w:rPr>
        <w:rFonts w:cs="Times New Roman"/>
      </w:rPr>
    </w:lvl>
  </w:abstractNum>
  <w:abstractNum w:abstractNumId="2" w15:restartNumberingAfterBreak="0">
    <w:nsid w:val="00000006"/>
    <w:multiLevelType w:val="singleLevel"/>
    <w:tmpl w:val="3BD82196"/>
    <w:name w:val="WW8Num9"/>
    <w:lvl w:ilvl="0">
      <w:start w:val="1"/>
      <w:numFmt w:val="upperLetter"/>
      <w:lvlText w:val="%1."/>
      <w:lvlJc w:val="left"/>
      <w:pPr>
        <w:tabs>
          <w:tab w:val="num" w:pos="720"/>
        </w:tabs>
      </w:pPr>
      <w:rPr>
        <w:rFonts w:cs="Times New Roman"/>
        <w:b/>
      </w:rPr>
    </w:lvl>
  </w:abstractNum>
  <w:abstractNum w:abstractNumId="3" w15:restartNumberingAfterBreak="0">
    <w:nsid w:val="00000008"/>
    <w:multiLevelType w:val="singleLevel"/>
    <w:tmpl w:val="00000008"/>
    <w:name w:val="WW8Num11"/>
    <w:lvl w:ilvl="0">
      <w:start w:val="1"/>
      <w:numFmt w:val="decimal"/>
      <w:lvlText w:val="%1."/>
      <w:lvlJc w:val="left"/>
      <w:pPr>
        <w:tabs>
          <w:tab w:val="num" w:pos="499"/>
        </w:tabs>
      </w:pPr>
      <w:rPr>
        <w:rFonts w:cs="Times New Roman"/>
      </w:rPr>
    </w:lvl>
  </w:abstractNum>
  <w:abstractNum w:abstractNumId="4" w15:restartNumberingAfterBreak="0">
    <w:nsid w:val="00000009"/>
    <w:multiLevelType w:val="multilevel"/>
    <w:tmpl w:val="00000009"/>
    <w:name w:val="WW8Num12"/>
    <w:lvl w:ilvl="0">
      <w:start w:val="1"/>
      <w:numFmt w:val="decimal"/>
      <w:pStyle w:val="WW-ListNumber"/>
      <w:lvlText w:val="%1."/>
      <w:lvlJc w:val="left"/>
      <w:pPr>
        <w:tabs>
          <w:tab w:val="num" w:pos="283"/>
        </w:tabs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567"/>
        </w:tabs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850"/>
        </w:tabs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134"/>
        </w:tabs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1417"/>
        </w:tabs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1701"/>
        </w:tabs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984"/>
        </w:tabs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2268"/>
        </w:tabs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2551"/>
        </w:tabs>
      </w:pPr>
      <w:rPr>
        <w:rFonts w:cs="Times New Roman"/>
      </w:rPr>
    </w:lvl>
  </w:abstractNum>
  <w:abstractNum w:abstractNumId="5" w15:restartNumberingAfterBreak="0">
    <w:nsid w:val="0000000A"/>
    <w:multiLevelType w:val="multilevel"/>
    <w:tmpl w:val="0000000A"/>
    <w:name w:val="WW8Num13"/>
    <w:lvl w:ilvl="0">
      <w:start w:val="1"/>
      <w:numFmt w:val="upperLetter"/>
      <w:pStyle w:val="WW-ListNumber2"/>
      <w:lvlText w:val="%1."/>
      <w:lvlJc w:val="left"/>
      <w:pPr>
        <w:tabs>
          <w:tab w:val="num" w:pos="360"/>
        </w:tabs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567"/>
        </w:tabs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850"/>
        </w:tabs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134"/>
        </w:tabs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1417"/>
        </w:tabs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1701"/>
        </w:tabs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984"/>
        </w:tabs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2268"/>
        </w:tabs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2551"/>
        </w:tabs>
      </w:pPr>
      <w:rPr>
        <w:rFonts w:cs="Times New Roman"/>
      </w:rPr>
    </w:lvl>
  </w:abstractNum>
  <w:abstractNum w:abstractNumId="6" w15:restartNumberingAfterBreak="0">
    <w:nsid w:val="010A1AF8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2D13EAA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2EB1CF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4990C18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59E2F58"/>
    <w:multiLevelType w:val="multilevel"/>
    <w:tmpl w:val="7C60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760FF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8BA6F16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B3A4F3F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B85305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C5007A1"/>
    <w:multiLevelType w:val="hybridMultilevel"/>
    <w:tmpl w:val="68B0A0D0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D4AA90A">
      <w:numFmt w:val="bullet"/>
      <w:lvlText w:val="•"/>
      <w:lvlJc w:val="left"/>
      <w:pPr>
        <w:ind w:left="1800" w:hanging="720"/>
      </w:pPr>
      <w:rPr>
        <w:rFonts w:ascii="Calibri" w:eastAsia="Times New Roman" w:hAnsi="Calibri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D1765AA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D32707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0DC316A3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E726FC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0E91069A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EF335CA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0262BB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17C6A57"/>
    <w:multiLevelType w:val="hybridMultilevel"/>
    <w:tmpl w:val="8862A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184378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267382D"/>
    <w:multiLevelType w:val="multilevel"/>
    <w:tmpl w:val="9F2CEB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7F4DE8"/>
    <w:multiLevelType w:val="multilevel"/>
    <w:tmpl w:val="7C60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E86D53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7152566"/>
    <w:multiLevelType w:val="multilevel"/>
    <w:tmpl w:val="7C60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537BBE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79432FE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7AE15AA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81D405B"/>
    <w:multiLevelType w:val="hybridMultilevel"/>
    <w:tmpl w:val="76E46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8C03712"/>
    <w:multiLevelType w:val="multilevel"/>
    <w:tmpl w:val="CD0A97C4"/>
    <w:lvl w:ilvl="0">
      <w:start w:val="1"/>
      <w:numFmt w:val="upperLetter"/>
      <w:pStyle w:val="Appendix"/>
      <w:lvlText w:val="Appendix %1."/>
      <w:lvlJc w:val="left"/>
      <w:pPr>
        <w:tabs>
          <w:tab w:val="num" w:pos="180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4" w15:restartNumberingAfterBreak="0">
    <w:nsid w:val="18E0794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90E7196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A55659F"/>
    <w:multiLevelType w:val="multilevel"/>
    <w:tmpl w:val="721AC55C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Calibri" w:hAnsi="Calibri" w:cs="Times New Roman" w:hint="default"/>
        <w:b/>
        <w:i w:val="0"/>
        <w:sz w:val="24"/>
        <w:szCs w:val="24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647"/>
        </w:tabs>
        <w:ind w:left="711" w:hanging="144"/>
      </w:pPr>
      <w:rPr>
        <w:color w:val="auto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8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7" w15:restartNumberingAfterBreak="0">
    <w:nsid w:val="1B0370D5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B0A7F9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1B3B4E15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1B45571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B6E7B9A"/>
    <w:multiLevelType w:val="multilevel"/>
    <w:tmpl w:val="AFB06C7E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1E5C54BF"/>
    <w:multiLevelType w:val="hybridMultilevel"/>
    <w:tmpl w:val="2DD6F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241F3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13F34AB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145092C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22B7796F"/>
    <w:multiLevelType w:val="hybridMultilevel"/>
    <w:tmpl w:val="FD009A3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2BE1D20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2C75D28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2E72245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3966FDC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4300579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7C44F46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8910969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92C2BCB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9B843AC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2A362065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2AC5025B"/>
    <w:multiLevelType w:val="hybridMultilevel"/>
    <w:tmpl w:val="E94C85F8"/>
    <w:lvl w:ilvl="0" w:tplc="485E93EC">
      <w:start w:val="1"/>
      <w:numFmt w:val="bullet"/>
      <w:pStyle w:val="BulletList4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  <w:sz w:val="20"/>
      </w:rPr>
    </w:lvl>
    <w:lvl w:ilvl="1" w:tplc="32B84C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1D86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78BC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3CBB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1097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067C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06FE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79C2E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ACA4253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2B5B7BED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2BDE220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2CEF7DE7"/>
    <w:multiLevelType w:val="hybridMultilevel"/>
    <w:tmpl w:val="9022EC0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2E1D3C5A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2F36570B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30461A98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31361A85"/>
    <w:multiLevelType w:val="hybridMultilevel"/>
    <w:tmpl w:val="10944080"/>
    <w:lvl w:ilvl="0" w:tplc="2DC8AC8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4A31331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3556578E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3593112B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3675607F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36C15732"/>
    <w:multiLevelType w:val="hybridMultilevel"/>
    <w:tmpl w:val="CD9A0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77118A0"/>
    <w:multiLevelType w:val="multilevel"/>
    <w:tmpl w:val="D194C548"/>
    <w:lvl w:ilvl="0">
      <w:start w:val="1"/>
      <w:numFmt w:val="decimal"/>
      <w:lvlText w:val="%1."/>
      <w:lvlJc w:val="left"/>
      <w:pPr>
        <w:tabs>
          <w:tab w:val="num" w:pos="1050"/>
        </w:tabs>
        <w:ind w:left="1050" w:hanging="360"/>
      </w:pPr>
    </w:lvl>
    <w:lvl w:ilvl="1" w:tentative="1">
      <w:start w:val="1"/>
      <w:numFmt w:val="decimal"/>
      <w:lvlText w:val="%2."/>
      <w:lvlJc w:val="left"/>
      <w:pPr>
        <w:tabs>
          <w:tab w:val="num" w:pos="1770"/>
        </w:tabs>
        <w:ind w:left="1770" w:hanging="360"/>
      </w:pPr>
    </w:lvl>
    <w:lvl w:ilvl="2" w:tentative="1">
      <w:start w:val="1"/>
      <w:numFmt w:val="decimal"/>
      <w:lvlText w:val="%3."/>
      <w:lvlJc w:val="left"/>
      <w:pPr>
        <w:tabs>
          <w:tab w:val="num" w:pos="2490"/>
        </w:tabs>
        <w:ind w:left="2490" w:hanging="360"/>
      </w:pPr>
    </w:lvl>
    <w:lvl w:ilvl="3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entative="1">
      <w:start w:val="1"/>
      <w:numFmt w:val="decimal"/>
      <w:lvlText w:val="%5."/>
      <w:lvlJc w:val="left"/>
      <w:pPr>
        <w:tabs>
          <w:tab w:val="num" w:pos="3930"/>
        </w:tabs>
        <w:ind w:left="3930" w:hanging="360"/>
      </w:pPr>
    </w:lvl>
    <w:lvl w:ilvl="5" w:tentative="1">
      <w:start w:val="1"/>
      <w:numFmt w:val="decimal"/>
      <w:lvlText w:val="%6."/>
      <w:lvlJc w:val="left"/>
      <w:pPr>
        <w:tabs>
          <w:tab w:val="num" w:pos="4650"/>
        </w:tabs>
        <w:ind w:left="4650" w:hanging="360"/>
      </w:pPr>
    </w:lvl>
    <w:lvl w:ilvl="6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entative="1">
      <w:start w:val="1"/>
      <w:numFmt w:val="decimal"/>
      <w:lvlText w:val="%8."/>
      <w:lvlJc w:val="left"/>
      <w:pPr>
        <w:tabs>
          <w:tab w:val="num" w:pos="6090"/>
        </w:tabs>
        <w:ind w:left="6090" w:hanging="360"/>
      </w:pPr>
    </w:lvl>
    <w:lvl w:ilvl="8" w:tentative="1">
      <w:start w:val="1"/>
      <w:numFmt w:val="decimal"/>
      <w:lvlText w:val="%9."/>
      <w:lvlJc w:val="left"/>
      <w:pPr>
        <w:tabs>
          <w:tab w:val="num" w:pos="6810"/>
        </w:tabs>
        <w:ind w:left="6810" w:hanging="360"/>
      </w:pPr>
    </w:lvl>
  </w:abstractNum>
  <w:abstractNum w:abstractNumId="72" w15:restartNumberingAfterBreak="0">
    <w:nsid w:val="3AD0008D"/>
    <w:multiLevelType w:val="multilevel"/>
    <w:tmpl w:val="7C60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697C1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3C2926A0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DC44371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3DE24943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3E57535E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3E590C9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3E79798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3F4A3A87"/>
    <w:multiLevelType w:val="hybridMultilevel"/>
    <w:tmpl w:val="1714B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FA25BC6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428A70A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42DF2620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42E215CC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4332115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441B053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45A91D75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45AC236F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45BE5F3D"/>
    <w:multiLevelType w:val="multilevel"/>
    <w:tmpl w:val="D194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D824E5"/>
    <w:multiLevelType w:val="singleLevel"/>
    <w:tmpl w:val="5B2E6C1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1" w15:restartNumberingAfterBreak="0">
    <w:nsid w:val="4641700A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4725076B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477A4EF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49C306A0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A33442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4AF8442E"/>
    <w:multiLevelType w:val="hybridMultilevel"/>
    <w:tmpl w:val="FE84C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B7B6737"/>
    <w:multiLevelType w:val="multilevel"/>
    <w:tmpl w:val="D194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CD84099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4CEC3839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4D71261E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4D770C38"/>
    <w:multiLevelType w:val="hybridMultilevel"/>
    <w:tmpl w:val="0D26D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D7E2C1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4DC00CBD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4F763456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4FB9241B"/>
    <w:multiLevelType w:val="hybridMultilevel"/>
    <w:tmpl w:val="B8C4E0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FBB0B54"/>
    <w:multiLevelType w:val="hybridMultilevel"/>
    <w:tmpl w:val="C4B29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0D66FC3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514A394E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537F67DE"/>
    <w:multiLevelType w:val="hybridMultilevel"/>
    <w:tmpl w:val="D3B69344"/>
    <w:lvl w:ilvl="0" w:tplc="10142EC0">
      <w:numFmt w:val="bullet"/>
      <w:lvlText w:val="•"/>
      <w:lvlJc w:val="left"/>
      <w:pPr>
        <w:ind w:left="796" w:hanging="343"/>
      </w:pPr>
      <w:rPr>
        <w:rFonts w:ascii="Arial" w:eastAsia="Arial" w:hAnsi="Arial" w:cs="Arial" w:hint="default"/>
        <w:color w:val="1D1D1D"/>
        <w:w w:val="108"/>
        <w:position w:val="-2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3B80BCE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55A96F3E"/>
    <w:multiLevelType w:val="multilevel"/>
    <w:tmpl w:val="EF62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6356E3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58E5007F"/>
    <w:multiLevelType w:val="hybridMultilevel"/>
    <w:tmpl w:val="EA9E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90F4D88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5A61780D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5DFA1B2E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 w15:restartNumberingAfterBreak="0">
    <w:nsid w:val="60001E4B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608111AD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609B60B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630348AC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633A662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6371266E"/>
    <w:multiLevelType w:val="multilevel"/>
    <w:tmpl w:val="EF62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38409AB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67A60A19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685D7683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68B2544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7" w15:restartNumberingAfterBreak="0">
    <w:nsid w:val="698D0821"/>
    <w:multiLevelType w:val="hybridMultilevel"/>
    <w:tmpl w:val="1AAE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9FE0987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6A56270C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6A7441EB"/>
    <w:multiLevelType w:val="hybridMultilevel"/>
    <w:tmpl w:val="E1400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BAC76E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6BFC68FA"/>
    <w:multiLevelType w:val="multilevel"/>
    <w:tmpl w:val="D194C548"/>
    <w:lvl w:ilvl="0">
      <w:start w:val="1"/>
      <w:numFmt w:val="decimal"/>
      <w:lvlText w:val="%1."/>
      <w:lvlJc w:val="left"/>
      <w:pPr>
        <w:tabs>
          <w:tab w:val="num" w:pos="1050"/>
        </w:tabs>
        <w:ind w:left="1050" w:hanging="360"/>
      </w:pPr>
    </w:lvl>
    <w:lvl w:ilvl="1" w:tentative="1">
      <w:start w:val="1"/>
      <w:numFmt w:val="decimal"/>
      <w:lvlText w:val="%2."/>
      <w:lvlJc w:val="left"/>
      <w:pPr>
        <w:tabs>
          <w:tab w:val="num" w:pos="1770"/>
        </w:tabs>
        <w:ind w:left="1770" w:hanging="360"/>
      </w:pPr>
    </w:lvl>
    <w:lvl w:ilvl="2" w:tentative="1">
      <w:start w:val="1"/>
      <w:numFmt w:val="decimal"/>
      <w:lvlText w:val="%3."/>
      <w:lvlJc w:val="left"/>
      <w:pPr>
        <w:tabs>
          <w:tab w:val="num" w:pos="2490"/>
        </w:tabs>
        <w:ind w:left="2490" w:hanging="360"/>
      </w:pPr>
    </w:lvl>
    <w:lvl w:ilvl="3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entative="1">
      <w:start w:val="1"/>
      <w:numFmt w:val="decimal"/>
      <w:lvlText w:val="%5."/>
      <w:lvlJc w:val="left"/>
      <w:pPr>
        <w:tabs>
          <w:tab w:val="num" w:pos="3930"/>
        </w:tabs>
        <w:ind w:left="3930" w:hanging="360"/>
      </w:pPr>
    </w:lvl>
    <w:lvl w:ilvl="5" w:tentative="1">
      <w:start w:val="1"/>
      <w:numFmt w:val="decimal"/>
      <w:lvlText w:val="%6."/>
      <w:lvlJc w:val="left"/>
      <w:pPr>
        <w:tabs>
          <w:tab w:val="num" w:pos="4650"/>
        </w:tabs>
        <w:ind w:left="4650" w:hanging="360"/>
      </w:pPr>
    </w:lvl>
    <w:lvl w:ilvl="6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entative="1">
      <w:start w:val="1"/>
      <w:numFmt w:val="decimal"/>
      <w:lvlText w:val="%8."/>
      <w:lvlJc w:val="left"/>
      <w:pPr>
        <w:tabs>
          <w:tab w:val="num" w:pos="6090"/>
        </w:tabs>
        <w:ind w:left="6090" w:hanging="360"/>
      </w:pPr>
    </w:lvl>
    <w:lvl w:ilvl="8" w:tentative="1">
      <w:start w:val="1"/>
      <w:numFmt w:val="decimal"/>
      <w:lvlText w:val="%9."/>
      <w:lvlJc w:val="left"/>
      <w:pPr>
        <w:tabs>
          <w:tab w:val="num" w:pos="6810"/>
        </w:tabs>
        <w:ind w:left="6810" w:hanging="360"/>
      </w:pPr>
    </w:lvl>
  </w:abstractNum>
  <w:abstractNum w:abstractNumId="133" w15:restartNumberingAfterBreak="0">
    <w:nsid w:val="6C386F34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6E423C52"/>
    <w:multiLevelType w:val="multilevel"/>
    <w:tmpl w:val="DDCEBFA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F2E06AB"/>
    <w:multiLevelType w:val="multilevel"/>
    <w:tmpl w:val="D7FA24C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07D38F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70843D16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71290467"/>
    <w:multiLevelType w:val="hybridMultilevel"/>
    <w:tmpl w:val="44782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910B56"/>
    <w:multiLevelType w:val="hybridMultilevel"/>
    <w:tmpl w:val="430A2C3C"/>
    <w:lvl w:ilvl="0" w:tplc="10142EC0">
      <w:numFmt w:val="bullet"/>
      <w:lvlText w:val="•"/>
      <w:lvlJc w:val="left"/>
      <w:pPr>
        <w:ind w:left="796" w:hanging="343"/>
      </w:pPr>
      <w:rPr>
        <w:rFonts w:ascii="Arial" w:eastAsia="Arial" w:hAnsi="Arial" w:cs="Arial" w:hint="default"/>
        <w:color w:val="1D1D1D"/>
        <w:w w:val="108"/>
        <w:position w:val="-2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1DC57C4"/>
    <w:multiLevelType w:val="multilevel"/>
    <w:tmpl w:val="70F277A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29A590F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73902908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 w15:restartNumberingAfterBreak="0">
    <w:nsid w:val="753664BE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75D408B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5" w15:restartNumberingAfterBreak="0">
    <w:nsid w:val="76C07A28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775F452C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79242AB1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7B1E74C8"/>
    <w:multiLevelType w:val="hybridMultilevel"/>
    <w:tmpl w:val="1E9ED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B443024"/>
    <w:multiLevelType w:val="multilevel"/>
    <w:tmpl w:val="41C6D4A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C6D39C0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7D771FC1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2" w15:restartNumberingAfterBreak="0">
    <w:nsid w:val="7E0F4FF1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7E4335C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 w15:restartNumberingAfterBreak="0">
    <w:nsid w:val="7E5302DB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7E7402C2"/>
    <w:multiLevelType w:val="hybridMultilevel"/>
    <w:tmpl w:val="FD040F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7FEE111C"/>
    <w:multiLevelType w:val="hybridMultilevel"/>
    <w:tmpl w:val="D5944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0128855">
    <w:abstractNumId w:val="36"/>
  </w:num>
  <w:num w:numId="2" w16cid:durableId="572130952">
    <w:abstractNumId w:val="0"/>
  </w:num>
  <w:num w:numId="3" w16cid:durableId="877663934">
    <w:abstractNumId w:val="90"/>
  </w:num>
  <w:num w:numId="4" w16cid:durableId="1380780346">
    <w:abstractNumId w:val="61"/>
  </w:num>
  <w:num w:numId="5" w16cid:durableId="2045908317">
    <w:abstractNumId w:val="156"/>
  </w:num>
  <w:num w:numId="6" w16cid:durableId="1079671873">
    <w:abstractNumId w:val="15"/>
  </w:num>
  <w:num w:numId="7" w16cid:durableId="1684744896">
    <w:abstractNumId w:val="46"/>
  </w:num>
  <w:num w:numId="8" w16cid:durableId="941258724">
    <w:abstractNumId w:val="33"/>
  </w:num>
  <w:num w:numId="9" w16cid:durableId="801506647">
    <w:abstractNumId w:val="41"/>
    <w:lvlOverride w:ilvl="0">
      <w:startOverride w:val="1"/>
    </w:lvlOverride>
  </w:num>
  <w:num w:numId="10" w16cid:durableId="1992977711">
    <w:abstractNumId w:val="105"/>
  </w:num>
  <w:num w:numId="11" w16cid:durableId="1330526726">
    <w:abstractNumId w:val="23"/>
  </w:num>
  <w:num w:numId="12" w16cid:durableId="1728412340">
    <w:abstractNumId w:val="65"/>
  </w:num>
  <w:num w:numId="13" w16cid:durableId="49499877">
    <w:abstractNumId w:val="57"/>
  </w:num>
  <w:num w:numId="14" w16cid:durableId="51585905">
    <w:abstractNumId w:val="4"/>
  </w:num>
  <w:num w:numId="15" w16cid:durableId="1660766446">
    <w:abstractNumId w:val="5"/>
  </w:num>
  <w:num w:numId="16" w16cid:durableId="959267504">
    <w:abstractNumId w:val="11"/>
  </w:num>
  <w:num w:numId="17" w16cid:durableId="1242830679">
    <w:abstractNumId w:val="144"/>
  </w:num>
  <w:num w:numId="18" w16cid:durableId="1922830734">
    <w:abstractNumId w:val="133"/>
  </w:num>
  <w:num w:numId="19" w16cid:durableId="257032257">
    <w:abstractNumId w:val="59"/>
  </w:num>
  <w:num w:numId="20" w16cid:durableId="200897980">
    <w:abstractNumId w:val="48"/>
  </w:num>
  <w:num w:numId="21" w16cid:durableId="981497086">
    <w:abstractNumId w:val="87"/>
  </w:num>
  <w:num w:numId="22" w16cid:durableId="1215391789">
    <w:abstractNumId w:val="22"/>
  </w:num>
  <w:num w:numId="23" w16cid:durableId="1962346565">
    <w:abstractNumId w:val="20"/>
  </w:num>
  <w:num w:numId="24" w16cid:durableId="1491870077">
    <w:abstractNumId w:val="142"/>
  </w:num>
  <w:num w:numId="25" w16cid:durableId="1096091780">
    <w:abstractNumId w:val="150"/>
  </w:num>
  <w:num w:numId="26" w16cid:durableId="1465270733">
    <w:abstractNumId w:val="35"/>
  </w:num>
  <w:num w:numId="27" w16cid:durableId="1912226155">
    <w:abstractNumId w:val="81"/>
  </w:num>
  <w:num w:numId="28" w16cid:durableId="2016688564">
    <w:abstractNumId w:val="34"/>
  </w:num>
  <w:num w:numId="29" w16cid:durableId="580336968">
    <w:abstractNumId w:val="9"/>
  </w:num>
  <w:num w:numId="30" w16cid:durableId="984627426">
    <w:abstractNumId w:val="120"/>
  </w:num>
  <w:num w:numId="31" w16cid:durableId="2096782840">
    <w:abstractNumId w:val="62"/>
  </w:num>
  <w:num w:numId="32" w16cid:durableId="951086445">
    <w:abstractNumId w:val="25"/>
  </w:num>
  <w:num w:numId="33" w16cid:durableId="2060202094">
    <w:abstractNumId w:val="135"/>
  </w:num>
  <w:num w:numId="34" w16cid:durableId="1388410030">
    <w:abstractNumId w:val="149"/>
  </w:num>
  <w:num w:numId="35" w16cid:durableId="1573084796">
    <w:abstractNumId w:val="134"/>
  </w:num>
  <w:num w:numId="36" w16cid:durableId="332535119">
    <w:abstractNumId w:val="140"/>
  </w:num>
  <w:num w:numId="37" w16cid:durableId="38358457">
    <w:abstractNumId w:val="97"/>
  </w:num>
  <w:num w:numId="38" w16cid:durableId="921724564">
    <w:abstractNumId w:val="111"/>
  </w:num>
  <w:num w:numId="39" w16cid:durableId="627593564">
    <w:abstractNumId w:val="72"/>
  </w:num>
  <w:num w:numId="40" w16cid:durableId="1993176771">
    <w:abstractNumId w:val="26"/>
  </w:num>
  <w:num w:numId="41" w16cid:durableId="2059359696">
    <w:abstractNumId w:val="71"/>
  </w:num>
  <w:num w:numId="42" w16cid:durableId="789400719">
    <w:abstractNumId w:val="7"/>
  </w:num>
  <w:num w:numId="43" w16cid:durableId="620036371">
    <w:abstractNumId w:val="38"/>
  </w:num>
  <w:num w:numId="44" w16cid:durableId="959992420">
    <w:abstractNumId w:val="128"/>
  </w:num>
  <w:num w:numId="45" w16cid:durableId="1154417646">
    <w:abstractNumId w:val="43"/>
  </w:num>
  <w:num w:numId="46" w16cid:durableId="5325060">
    <w:abstractNumId w:val="88"/>
  </w:num>
  <w:num w:numId="47" w16cid:durableId="1223636884">
    <w:abstractNumId w:val="92"/>
  </w:num>
  <w:num w:numId="48" w16cid:durableId="1261794650">
    <w:abstractNumId w:val="76"/>
  </w:num>
  <w:num w:numId="49" w16cid:durableId="967055743">
    <w:abstractNumId w:val="44"/>
  </w:num>
  <w:num w:numId="50" w16cid:durableId="95292002">
    <w:abstractNumId w:val="86"/>
  </w:num>
  <w:num w:numId="51" w16cid:durableId="1522429631">
    <w:abstractNumId w:val="151"/>
  </w:num>
  <w:num w:numId="52" w16cid:durableId="1071467125">
    <w:abstractNumId w:val="53"/>
  </w:num>
  <w:num w:numId="53" w16cid:durableId="765420780">
    <w:abstractNumId w:val="114"/>
  </w:num>
  <w:num w:numId="54" w16cid:durableId="2011635558">
    <w:abstractNumId w:val="74"/>
  </w:num>
  <w:num w:numId="55" w16cid:durableId="1426420864">
    <w:abstractNumId w:val="141"/>
  </w:num>
  <w:num w:numId="56" w16cid:durableId="478961306">
    <w:abstractNumId w:val="99"/>
  </w:num>
  <w:num w:numId="57" w16cid:durableId="797643507">
    <w:abstractNumId w:val="121"/>
  </w:num>
  <w:num w:numId="58" w16cid:durableId="1234049590">
    <w:abstractNumId w:val="131"/>
  </w:num>
  <w:num w:numId="59" w16cid:durableId="782190535">
    <w:abstractNumId w:val="102"/>
  </w:num>
  <w:num w:numId="60" w16cid:durableId="1961454509">
    <w:abstractNumId w:val="85"/>
  </w:num>
  <w:num w:numId="61" w16cid:durableId="1534731379">
    <w:abstractNumId w:val="125"/>
  </w:num>
  <w:num w:numId="62" w16cid:durableId="636957178">
    <w:abstractNumId w:val="67"/>
  </w:num>
  <w:num w:numId="63" w16cid:durableId="561133485">
    <w:abstractNumId w:val="8"/>
  </w:num>
  <w:num w:numId="64" w16cid:durableId="449201484">
    <w:abstractNumId w:val="123"/>
  </w:num>
  <w:num w:numId="65" w16cid:durableId="1099372289">
    <w:abstractNumId w:val="83"/>
  </w:num>
  <w:num w:numId="66" w16cid:durableId="745223136">
    <w:abstractNumId w:val="78"/>
  </w:num>
  <w:num w:numId="67" w16cid:durableId="1582593432">
    <w:abstractNumId w:val="84"/>
  </w:num>
  <w:num w:numId="68" w16cid:durableId="1694767761">
    <w:abstractNumId w:val="6"/>
  </w:num>
  <w:num w:numId="69" w16cid:durableId="1365404864">
    <w:abstractNumId w:val="93"/>
  </w:num>
  <w:num w:numId="70" w16cid:durableId="1765346739">
    <w:abstractNumId w:val="98"/>
  </w:num>
  <w:num w:numId="71" w16cid:durableId="10376415">
    <w:abstractNumId w:val="110"/>
  </w:num>
  <w:num w:numId="72" w16cid:durableId="450367365">
    <w:abstractNumId w:val="75"/>
  </w:num>
  <w:num w:numId="73" w16cid:durableId="2050448212">
    <w:abstractNumId w:val="77"/>
  </w:num>
  <w:num w:numId="74" w16cid:durableId="1097094543">
    <w:abstractNumId w:val="14"/>
  </w:num>
  <w:num w:numId="75" w16cid:durableId="127094433">
    <w:abstractNumId w:val="104"/>
  </w:num>
  <w:num w:numId="76" w16cid:durableId="1336153923">
    <w:abstractNumId w:val="27"/>
  </w:num>
  <w:num w:numId="77" w16cid:durableId="1018581748">
    <w:abstractNumId w:val="129"/>
  </w:num>
  <w:num w:numId="78" w16cid:durableId="579482242">
    <w:abstractNumId w:val="153"/>
  </w:num>
  <w:num w:numId="79" w16cid:durableId="1925991840">
    <w:abstractNumId w:val="30"/>
  </w:num>
  <w:num w:numId="80" w16cid:durableId="1252087257">
    <w:abstractNumId w:val="107"/>
  </w:num>
  <w:num w:numId="81" w16cid:durableId="1886328542">
    <w:abstractNumId w:val="116"/>
  </w:num>
  <w:num w:numId="82" w16cid:durableId="1986012412">
    <w:abstractNumId w:val="91"/>
  </w:num>
  <w:num w:numId="83" w16cid:durableId="62412580">
    <w:abstractNumId w:val="63"/>
  </w:num>
  <w:num w:numId="84" w16cid:durableId="1723553002">
    <w:abstractNumId w:val="117"/>
  </w:num>
  <w:num w:numId="85" w16cid:durableId="1599946527">
    <w:abstractNumId w:val="126"/>
  </w:num>
  <w:num w:numId="86" w16cid:durableId="752122313">
    <w:abstractNumId w:val="60"/>
  </w:num>
  <w:num w:numId="87" w16cid:durableId="244611730">
    <w:abstractNumId w:val="112"/>
  </w:num>
  <w:num w:numId="88" w16cid:durableId="2114396463">
    <w:abstractNumId w:val="19"/>
  </w:num>
  <w:num w:numId="89" w16cid:durableId="104277706">
    <w:abstractNumId w:val="152"/>
  </w:num>
  <w:num w:numId="90" w16cid:durableId="456993869">
    <w:abstractNumId w:val="124"/>
  </w:num>
  <w:num w:numId="91" w16cid:durableId="146438929">
    <w:abstractNumId w:val="56"/>
  </w:num>
  <w:num w:numId="92" w16cid:durableId="1176385310">
    <w:abstractNumId w:val="68"/>
  </w:num>
  <w:num w:numId="93" w16cid:durableId="1137068644">
    <w:abstractNumId w:val="40"/>
  </w:num>
  <w:num w:numId="94" w16cid:durableId="1553343202">
    <w:abstractNumId w:val="115"/>
  </w:num>
  <w:num w:numId="95" w16cid:durableId="597833174">
    <w:abstractNumId w:val="143"/>
  </w:num>
  <w:num w:numId="96" w16cid:durableId="1943493318">
    <w:abstractNumId w:val="89"/>
  </w:num>
  <w:num w:numId="97" w16cid:durableId="407388889">
    <w:abstractNumId w:val="119"/>
  </w:num>
  <w:num w:numId="98" w16cid:durableId="138109716">
    <w:abstractNumId w:val="132"/>
  </w:num>
  <w:num w:numId="99" w16cid:durableId="204411360">
    <w:abstractNumId w:val="100"/>
  </w:num>
  <w:num w:numId="100" w16cid:durableId="1866479536">
    <w:abstractNumId w:val="155"/>
  </w:num>
  <w:num w:numId="101" w16cid:durableId="303050137">
    <w:abstractNumId w:val="50"/>
  </w:num>
  <w:num w:numId="102" w16cid:durableId="685710996">
    <w:abstractNumId w:val="51"/>
  </w:num>
  <w:num w:numId="103" w16cid:durableId="2103404987">
    <w:abstractNumId w:val="64"/>
  </w:num>
  <w:num w:numId="104" w16cid:durableId="1284462341">
    <w:abstractNumId w:val="31"/>
  </w:num>
  <w:num w:numId="105" w16cid:durableId="244151329">
    <w:abstractNumId w:val="122"/>
  </w:num>
  <w:num w:numId="106" w16cid:durableId="1422264586">
    <w:abstractNumId w:val="94"/>
  </w:num>
  <w:num w:numId="107" w16cid:durableId="682321748">
    <w:abstractNumId w:val="69"/>
  </w:num>
  <w:num w:numId="108" w16cid:durableId="1167597578">
    <w:abstractNumId w:val="39"/>
  </w:num>
  <w:num w:numId="109" w16cid:durableId="1288514016">
    <w:abstractNumId w:val="95"/>
  </w:num>
  <w:num w:numId="110" w16cid:durableId="1909027578">
    <w:abstractNumId w:val="10"/>
  </w:num>
  <w:num w:numId="111" w16cid:durableId="1934170569">
    <w:abstractNumId w:val="13"/>
  </w:num>
  <w:num w:numId="112" w16cid:durableId="1804149836">
    <w:abstractNumId w:val="66"/>
  </w:num>
  <w:num w:numId="113" w16cid:durableId="1762918892">
    <w:abstractNumId w:val="16"/>
  </w:num>
  <w:num w:numId="114" w16cid:durableId="1789274165">
    <w:abstractNumId w:val="28"/>
  </w:num>
  <w:num w:numId="115" w16cid:durableId="17849983">
    <w:abstractNumId w:val="12"/>
  </w:num>
  <w:num w:numId="116" w16cid:durableId="1147938744">
    <w:abstractNumId w:val="79"/>
  </w:num>
  <w:num w:numId="117" w16cid:durableId="103424090">
    <w:abstractNumId w:val="17"/>
  </w:num>
  <w:num w:numId="118" w16cid:durableId="913972638">
    <w:abstractNumId w:val="137"/>
  </w:num>
  <w:num w:numId="119" w16cid:durableId="1784037426">
    <w:abstractNumId w:val="103"/>
  </w:num>
  <w:num w:numId="120" w16cid:durableId="1922712840">
    <w:abstractNumId w:val="146"/>
  </w:num>
  <w:num w:numId="121" w16cid:durableId="821700493">
    <w:abstractNumId w:val="108"/>
  </w:num>
  <w:num w:numId="122" w16cid:durableId="1561794605">
    <w:abstractNumId w:val="55"/>
  </w:num>
  <w:num w:numId="123" w16cid:durableId="716010563">
    <w:abstractNumId w:val="24"/>
  </w:num>
  <w:num w:numId="124" w16cid:durableId="570965156">
    <w:abstractNumId w:val="145"/>
  </w:num>
  <w:num w:numId="125" w16cid:durableId="892351017">
    <w:abstractNumId w:val="154"/>
  </w:num>
  <w:num w:numId="126" w16cid:durableId="116872015">
    <w:abstractNumId w:val="29"/>
  </w:num>
  <w:num w:numId="127" w16cid:durableId="1071385869">
    <w:abstractNumId w:val="21"/>
  </w:num>
  <w:num w:numId="128" w16cid:durableId="1364014748">
    <w:abstractNumId w:val="118"/>
  </w:num>
  <w:num w:numId="129" w16cid:durableId="1017271373">
    <w:abstractNumId w:val="54"/>
  </w:num>
  <w:num w:numId="130" w16cid:durableId="770013412">
    <w:abstractNumId w:val="18"/>
  </w:num>
  <w:num w:numId="131" w16cid:durableId="1495493445">
    <w:abstractNumId w:val="82"/>
  </w:num>
  <w:num w:numId="132" w16cid:durableId="1986743062">
    <w:abstractNumId w:val="147"/>
  </w:num>
  <w:num w:numId="133" w16cid:durableId="1173227639">
    <w:abstractNumId w:val="73"/>
  </w:num>
  <w:num w:numId="134" w16cid:durableId="414327393">
    <w:abstractNumId w:val="47"/>
  </w:num>
  <w:num w:numId="135" w16cid:durableId="1714960262">
    <w:abstractNumId w:val="136"/>
  </w:num>
  <w:num w:numId="136" w16cid:durableId="1736975269">
    <w:abstractNumId w:val="52"/>
  </w:num>
  <w:num w:numId="137" w16cid:durableId="1033191545">
    <w:abstractNumId w:val="58"/>
  </w:num>
  <w:num w:numId="138" w16cid:durableId="1779174610">
    <w:abstractNumId w:val="37"/>
  </w:num>
  <w:num w:numId="139" w16cid:durableId="195317228">
    <w:abstractNumId w:val="45"/>
  </w:num>
  <w:num w:numId="140" w16cid:durableId="1909730812">
    <w:abstractNumId w:val="49"/>
  </w:num>
  <w:num w:numId="141" w16cid:durableId="1183011043">
    <w:abstractNumId w:val="109"/>
  </w:num>
  <w:num w:numId="142" w16cid:durableId="1543052509">
    <w:abstractNumId w:val="139"/>
  </w:num>
  <w:num w:numId="143" w16cid:durableId="960500383">
    <w:abstractNumId w:val="32"/>
  </w:num>
  <w:num w:numId="144" w16cid:durableId="545720939">
    <w:abstractNumId w:val="106"/>
  </w:num>
  <w:num w:numId="145" w16cid:durableId="1418559446">
    <w:abstractNumId w:val="148"/>
  </w:num>
  <w:num w:numId="146" w16cid:durableId="1023021413">
    <w:abstractNumId w:val="138"/>
  </w:num>
  <w:num w:numId="147" w16cid:durableId="1688218140">
    <w:abstractNumId w:val="80"/>
  </w:num>
  <w:num w:numId="148" w16cid:durableId="1236428895">
    <w:abstractNumId w:val="113"/>
  </w:num>
  <w:num w:numId="149" w16cid:durableId="340864444">
    <w:abstractNumId w:val="101"/>
  </w:num>
  <w:num w:numId="150" w16cid:durableId="752776574">
    <w:abstractNumId w:val="70"/>
  </w:num>
  <w:num w:numId="151" w16cid:durableId="1795293219">
    <w:abstractNumId w:val="127"/>
  </w:num>
  <w:num w:numId="152" w16cid:durableId="820077258">
    <w:abstractNumId w:val="42"/>
  </w:num>
  <w:num w:numId="153" w16cid:durableId="841704930">
    <w:abstractNumId w:val="96"/>
  </w:num>
  <w:num w:numId="154" w16cid:durableId="1030304823">
    <w:abstractNumId w:val="130"/>
  </w:num>
  <w:numIdMacAtCleanup w:val="1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87"/>
    <w:rsid w:val="0000040A"/>
    <w:rsid w:val="00000787"/>
    <w:rsid w:val="000009E3"/>
    <w:rsid w:val="00000A7E"/>
    <w:rsid w:val="00000DD9"/>
    <w:rsid w:val="00001626"/>
    <w:rsid w:val="00001A11"/>
    <w:rsid w:val="00001BD8"/>
    <w:rsid w:val="00002225"/>
    <w:rsid w:val="000022B0"/>
    <w:rsid w:val="00002806"/>
    <w:rsid w:val="00002ACE"/>
    <w:rsid w:val="00002AD8"/>
    <w:rsid w:val="00002BC2"/>
    <w:rsid w:val="00004247"/>
    <w:rsid w:val="00004BE4"/>
    <w:rsid w:val="00004E36"/>
    <w:rsid w:val="00005487"/>
    <w:rsid w:val="00006040"/>
    <w:rsid w:val="00006706"/>
    <w:rsid w:val="00006787"/>
    <w:rsid w:val="0000709F"/>
    <w:rsid w:val="00007805"/>
    <w:rsid w:val="00007C68"/>
    <w:rsid w:val="00007E51"/>
    <w:rsid w:val="000103D9"/>
    <w:rsid w:val="00010689"/>
    <w:rsid w:val="00010845"/>
    <w:rsid w:val="000108D6"/>
    <w:rsid w:val="00011029"/>
    <w:rsid w:val="00011131"/>
    <w:rsid w:val="00011643"/>
    <w:rsid w:val="000120AF"/>
    <w:rsid w:val="0001216C"/>
    <w:rsid w:val="00012949"/>
    <w:rsid w:val="00012A12"/>
    <w:rsid w:val="00012EC7"/>
    <w:rsid w:val="00013588"/>
    <w:rsid w:val="00013A08"/>
    <w:rsid w:val="00013A17"/>
    <w:rsid w:val="00013F76"/>
    <w:rsid w:val="00014131"/>
    <w:rsid w:val="00014803"/>
    <w:rsid w:val="00014CC1"/>
    <w:rsid w:val="00015013"/>
    <w:rsid w:val="000156A9"/>
    <w:rsid w:val="00015F43"/>
    <w:rsid w:val="000165CD"/>
    <w:rsid w:val="00017156"/>
    <w:rsid w:val="00017A6C"/>
    <w:rsid w:val="00017AFD"/>
    <w:rsid w:val="00017BD7"/>
    <w:rsid w:val="00017C10"/>
    <w:rsid w:val="00020149"/>
    <w:rsid w:val="00020640"/>
    <w:rsid w:val="00020759"/>
    <w:rsid w:val="000207D7"/>
    <w:rsid w:val="00020D6B"/>
    <w:rsid w:val="00020D71"/>
    <w:rsid w:val="000216AF"/>
    <w:rsid w:val="00022A0B"/>
    <w:rsid w:val="00023073"/>
    <w:rsid w:val="00023292"/>
    <w:rsid w:val="00023656"/>
    <w:rsid w:val="00023AE4"/>
    <w:rsid w:val="00023D02"/>
    <w:rsid w:val="00023D26"/>
    <w:rsid w:val="00023D4E"/>
    <w:rsid w:val="00023D87"/>
    <w:rsid w:val="000247C3"/>
    <w:rsid w:val="00024893"/>
    <w:rsid w:val="00024D96"/>
    <w:rsid w:val="00025090"/>
    <w:rsid w:val="000251EF"/>
    <w:rsid w:val="00025FA3"/>
    <w:rsid w:val="000264CD"/>
    <w:rsid w:val="000268F7"/>
    <w:rsid w:val="00027555"/>
    <w:rsid w:val="000275D3"/>
    <w:rsid w:val="000276A0"/>
    <w:rsid w:val="000278B1"/>
    <w:rsid w:val="00027D30"/>
    <w:rsid w:val="000309FC"/>
    <w:rsid w:val="00030A62"/>
    <w:rsid w:val="00030BDB"/>
    <w:rsid w:val="000310AE"/>
    <w:rsid w:val="000313F6"/>
    <w:rsid w:val="00031586"/>
    <w:rsid w:val="00031ACB"/>
    <w:rsid w:val="00031CF6"/>
    <w:rsid w:val="00032A21"/>
    <w:rsid w:val="00033464"/>
    <w:rsid w:val="00033659"/>
    <w:rsid w:val="00033E2E"/>
    <w:rsid w:val="00033F05"/>
    <w:rsid w:val="00034340"/>
    <w:rsid w:val="0003486C"/>
    <w:rsid w:val="00034A20"/>
    <w:rsid w:val="00034A82"/>
    <w:rsid w:val="00034EB0"/>
    <w:rsid w:val="00034EC6"/>
    <w:rsid w:val="000354B4"/>
    <w:rsid w:val="00035517"/>
    <w:rsid w:val="00035F30"/>
    <w:rsid w:val="00036E7C"/>
    <w:rsid w:val="00037337"/>
    <w:rsid w:val="0004051C"/>
    <w:rsid w:val="00040898"/>
    <w:rsid w:val="000409EB"/>
    <w:rsid w:val="0004141C"/>
    <w:rsid w:val="000414C3"/>
    <w:rsid w:val="00041919"/>
    <w:rsid w:val="00041F8A"/>
    <w:rsid w:val="0004213E"/>
    <w:rsid w:val="00042317"/>
    <w:rsid w:val="00042330"/>
    <w:rsid w:val="00042553"/>
    <w:rsid w:val="00042B95"/>
    <w:rsid w:val="00042C9E"/>
    <w:rsid w:val="00043322"/>
    <w:rsid w:val="000436FD"/>
    <w:rsid w:val="00044320"/>
    <w:rsid w:val="00044673"/>
    <w:rsid w:val="000448C6"/>
    <w:rsid w:val="00044EA1"/>
    <w:rsid w:val="0004558A"/>
    <w:rsid w:val="000456E7"/>
    <w:rsid w:val="00045B15"/>
    <w:rsid w:val="000462D0"/>
    <w:rsid w:val="0004680C"/>
    <w:rsid w:val="00046B4F"/>
    <w:rsid w:val="00046C56"/>
    <w:rsid w:val="0004733A"/>
    <w:rsid w:val="0004756F"/>
    <w:rsid w:val="0004765A"/>
    <w:rsid w:val="0004773D"/>
    <w:rsid w:val="0005026D"/>
    <w:rsid w:val="00050387"/>
    <w:rsid w:val="000507F6"/>
    <w:rsid w:val="00050D69"/>
    <w:rsid w:val="000510EE"/>
    <w:rsid w:val="00051289"/>
    <w:rsid w:val="000514ED"/>
    <w:rsid w:val="00051F02"/>
    <w:rsid w:val="000520C2"/>
    <w:rsid w:val="000521F0"/>
    <w:rsid w:val="00052915"/>
    <w:rsid w:val="00052E4F"/>
    <w:rsid w:val="00052EC0"/>
    <w:rsid w:val="00053525"/>
    <w:rsid w:val="00053BD7"/>
    <w:rsid w:val="00053F5E"/>
    <w:rsid w:val="00054183"/>
    <w:rsid w:val="00054732"/>
    <w:rsid w:val="0005476A"/>
    <w:rsid w:val="00054884"/>
    <w:rsid w:val="0005497E"/>
    <w:rsid w:val="00054C93"/>
    <w:rsid w:val="00055458"/>
    <w:rsid w:val="0005545D"/>
    <w:rsid w:val="00055CEC"/>
    <w:rsid w:val="00055E14"/>
    <w:rsid w:val="00055F07"/>
    <w:rsid w:val="0005650C"/>
    <w:rsid w:val="00057036"/>
    <w:rsid w:val="0005707D"/>
    <w:rsid w:val="00057112"/>
    <w:rsid w:val="000572AE"/>
    <w:rsid w:val="0005769C"/>
    <w:rsid w:val="000576D0"/>
    <w:rsid w:val="000576DF"/>
    <w:rsid w:val="000579B1"/>
    <w:rsid w:val="00057E2E"/>
    <w:rsid w:val="0006082F"/>
    <w:rsid w:val="00060A96"/>
    <w:rsid w:val="00060AB0"/>
    <w:rsid w:val="00060D02"/>
    <w:rsid w:val="0006106E"/>
    <w:rsid w:val="0006112A"/>
    <w:rsid w:val="000616F8"/>
    <w:rsid w:val="0006173B"/>
    <w:rsid w:val="0006235C"/>
    <w:rsid w:val="00062383"/>
    <w:rsid w:val="000625B0"/>
    <w:rsid w:val="000625D4"/>
    <w:rsid w:val="000629F8"/>
    <w:rsid w:val="00063191"/>
    <w:rsid w:val="000631DB"/>
    <w:rsid w:val="0006339D"/>
    <w:rsid w:val="00063753"/>
    <w:rsid w:val="0006401B"/>
    <w:rsid w:val="0006457B"/>
    <w:rsid w:val="000646A0"/>
    <w:rsid w:val="00064D2E"/>
    <w:rsid w:val="0006579E"/>
    <w:rsid w:val="000659F5"/>
    <w:rsid w:val="00065AEB"/>
    <w:rsid w:val="00065B47"/>
    <w:rsid w:val="00065C7C"/>
    <w:rsid w:val="00066020"/>
    <w:rsid w:val="00066506"/>
    <w:rsid w:val="000667DE"/>
    <w:rsid w:val="00066BC0"/>
    <w:rsid w:val="00066D1E"/>
    <w:rsid w:val="00066E9C"/>
    <w:rsid w:val="000671DC"/>
    <w:rsid w:val="000671F1"/>
    <w:rsid w:val="000672FA"/>
    <w:rsid w:val="0006734E"/>
    <w:rsid w:val="00067483"/>
    <w:rsid w:val="000677FE"/>
    <w:rsid w:val="0006789E"/>
    <w:rsid w:val="00067956"/>
    <w:rsid w:val="0007005F"/>
    <w:rsid w:val="00070316"/>
    <w:rsid w:val="00070447"/>
    <w:rsid w:val="000708E9"/>
    <w:rsid w:val="00070E07"/>
    <w:rsid w:val="00071209"/>
    <w:rsid w:val="000713DD"/>
    <w:rsid w:val="00071C70"/>
    <w:rsid w:val="00071E4F"/>
    <w:rsid w:val="00073202"/>
    <w:rsid w:val="000732AA"/>
    <w:rsid w:val="00073669"/>
    <w:rsid w:val="000738C7"/>
    <w:rsid w:val="00073DC3"/>
    <w:rsid w:val="00073E34"/>
    <w:rsid w:val="00073E35"/>
    <w:rsid w:val="0007414F"/>
    <w:rsid w:val="0007433C"/>
    <w:rsid w:val="00074460"/>
    <w:rsid w:val="00074B97"/>
    <w:rsid w:val="00074C13"/>
    <w:rsid w:val="000750FA"/>
    <w:rsid w:val="00075484"/>
    <w:rsid w:val="000757F2"/>
    <w:rsid w:val="0007584D"/>
    <w:rsid w:val="0007606C"/>
    <w:rsid w:val="00076213"/>
    <w:rsid w:val="00076655"/>
    <w:rsid w:val="00077993"/>
    <w:rsid w:val="00080288"/>
    <w:rsid w:val="0008035E"/>
    <w:rsid w:val="000810D4"/>
    <w:rsid w:val="000810FC"/>
    <w:rsid w:val="0008157A"/>
    <w:rsid w:val="00081AC8"/>
    <w:rsid w:val="00082429"/>
    <w:rsid w:val="0008292C"/>
    <w:rsid w:val="000829C4"/>
    <w:rsid w:val="000833C2"/>
    <w:rsid w:val="00083DC3"/>
    <w:rsid w:val="00083E06"/>
    <w:rsid w:val="00084730"/>
    <w:rsid w:val="000848D5"/>
    <w:rsid w:val="00084A46"/>
    <w:rsid w:val="0008536B"/>
    <w:rsid w:val="00085C04"/>
    <w:rsid w:val="00085C19"/>
    <w:rsid w:val="00085E30"/>
    <w:rsid w:val="00086017"/>
    <w:rsid w:val="00086CFF"/>
    <w:rsid w:val="00086ECF"/>
    <w:rsid w:val="00086FEE"/>
    <w:rsid w:val="000871EF"/>
    <w:rsid w:val="0008775F"/>
    <w:rsid w:val="0008779F"/>
    <w:rsid w:val="00087E52"/>
    <w:rsid w:val="00090118"/>
    <w:rsid w:val="000907A9"/>
    <w:rsid w:val="00090944"/>
    <w:rsid w:val="00090B81"/>
    <w:rsid w:val="00090C59"/>
    <w:rsid w:val="0009122C"/>
    <w:rsid w:val="00091355"/>
    <w:rsid w:val="00091924"/>
    <w:rsid w:val="00091A85"/>
    <w:rsid w:val="00091BAF"/>
    <w:rsid w:val="000921CB"/>
    <w:rsid w:val="0009233B"/>
    <w:rsid w:val="000924DD"/>
    <w:rsid w:val="000926F1"/>
    <w:rsid w:val="0009281D"/>
    <w:rsid w:val="000929D5"/>
    <w:rsid w:val="00092FD2"/>
    <w:rsid w:val="00093017"/>
    <w:rsid w:val="0009333B"/>
    <w:rsid w:val="000934A1"/>
    <w:rsid w:val="00093B36"/>
    <w:rsid w:val="0009439E"/>
    <w:rsid w:val="00094504"/>
    <w:rsid w:val="000949D6"/>
    <w:rsid w:val="000958FD"/>
    <w:rsid w:val="00095AB0"/>
    <w:rsid w:val="00095DDE"/>
    <w:rsid w:val="00096157"/>
    <w:rsid w:val="00096419"/>
    <w:rsid w:val="000964A9"/>
    <w:rsid w:val="00096761"/>
    <w:rsid w:val="00096AED"/>
    <w:rsid w:val="00096CCE"/>
    <w:rsid w:val="00096D9F"/>
    <w:rsid w:val="000A0987"/>
    <w:rsid w:val="000A0A83"/>
    <w:rsid w:val="000A0A95"/>
    <w:rsid w:val="000A0EEE"/>
    <w:rsid w:val="000A0F46"/>
    <w:rsid w:val="000A1093"/>
    <w:rsid w:val="000A14BB"/>
    <w:rsid w:val="000A182E"/>
    <w:rsid w:val="000A1F98"/>
    <w:rsid w:val="000A2255"/>
    <w:rsid w:val="000A25F1"/>
    <w:rsid w:val="000A2604"/>
    <w:rsid w:val="000A28E8"/>
    <w:rsid w:val="000A2A5B"/>
    <w:rsid w:val="000A2AF9"/>
    <w:rsid w:val="000A2C45"/>
    <w:rsid w:val="000A2CDF"/>
    <w:rsid w:val="000A3F9B"/>
    <w:rsid w:val="000A4782"/>
    <w:rsid w:val="000A49BE"/>
    <w:rsid w:val="000A4ADF"/>
    <w:rsid w:val="000A5052"/>
    <w:rsid w:val="000A506E"/>
    <w:rsid w:val="000A5313"/>
    <w:rsid w:val="000A6297"/>
    <w:rsid w:val="000A638C"/>
    <w:rsid w:val="000A65F3"/>
    <w:rsid w:val="000A6912"/>
    <w:rsid w:val="000A69F6"/>
    <w:rsid w:val="000A6EB4"/>
    <w:rsid w:val="000A70DB"/>
    <w:rsid w:val="000A7876"/>
    <w:rsid w:val="000A7BDD"/>
    <w:rsid w:val="000B0160"/>
    <w:rsid w:val="000B03B8"/>
    <w:rsid w:val="000B0D60"/>
    <w:rsid w:val="000B0F2A"/>
    <w:rsid w:val="000B1062"/>
    <w:rsid w:val="000B128A"/>
    <w:rsid w:val="000B145C"/>
    <w:rsid w:val="000B170E"/>
    <w:rsid w:val="000B17E9"/>
    <w:rsid w:val="000B18A4"/>
    <w:rsid w:val="000B1939"/>
    <w:rsid w:val="000B2C12"/>
    <w:rsid w:val="000B31B0"/>
    <w:rsid w:val="000B3569"/>
    <w:rsid w:val="000B3D34"/>
    <w:rsid w:val="000B3EFE"/>
    <w:rsid w:val="000B4607"/>
    <w:rsid w:val="000B4A80"/>
    <w:rsid w:val="000B4B83"/>
    <w:rsid w:val="000B4F84"/>
    <w:rsid w:val="000B559B"/>
    <w:rsid w:val="000B57DD"/>
    <w:rsid w:val="000B5C4D"/>
    <w:rsid w:val="000B5FDE"/>
    <w:rsid w:val="000B6B35"/>
    <w:rsid w:val="000B6D16"/>
    <w:rsid w:val="000B73C1"/>
    <w:rsid w:val="000B74E4"/>
    <w:rsid w:val="000B78A4"/>
    <w:rsid w:val="000B78EF"/>
    <w:rsid w:val="000B7B34"/>
    <w:rsid w:val="000B7BBF"/>
    <w:rsid w:val="000B7DD8"/>
    <w:rsid w:val="000B7F88"/>
    <w:rsid w:val="000C017D"/>
    <w:rsid w:val="000C0804"/>
    <w:rsid w:val="000C08B6"/>
    <w:rsid w:val="000C0B5D"/>
    <w:rsid w:val="000C0FB7"/>
    <w:rsid w:val="000C12B1"/>
    <w:rsid w:val="000C12DB"/>
    <w:rsid w:val="000C189A"/>
    <w:rsid w:val="000C1B4E"/>
    <w:rsid w:val="000C1C3A"/>
    <w:rsid w:val="000C2387"/>
    <w:rsid w:val="000C27CB"/>
    <w:rsid w:val="000C2B38"/>
    <w:rsid w:val="000C2D66"/>
    <w:rsid w:val="000C309E"/>
    <w:rsid w:val="000C3449"/>
    <w:rsid w:val="000C38E8"/>
    <w:rsid w:val="000C3BAC"/>
    <w:rsid w:val="000C3FE5"/>
    <w:rsid w:val="000C409F"/>
    <w:rsid w:val="000C4298"/>
    <w:rsid w:val="000C4596"/>
    <w:rsid w:val="000C4723"/>
    <w:rsid w:val="000C4ED0"/>
    <w:rsid w:val="000C511E"/>
    <w:rsid w:val="000C54CB"/>
    <w:rsid w:val="000C59C6"/>
    <w:rsid w:val="000C5D48"/>
    <w:rsid w:val="000C5F69"/>
    <w:rsid w:val="000C62F5"/>
    <w:rsid w:val="000C692E"/>
    <w:rsid w:val="000C6AC9"/>
    <w:rsid w:val="000C71BB"/>
    <w:rsid w:val="000C731A"/>
    <w:rsid w:val="000C772F"/>
    <w:rsid w:val="000C77AE"/>
    <w:rsid w:val="000C7FC3"/>
    <w:rsid w:val="000D069B"/>
    <w:rsid w:val="000D0858"/>
    <w:rsid w:val="000D0ACF"/>
    <w:rsid w:val="000D10C5"/>
    <w:rsid w:val="000D1325"/>
    <w:rsid w:val="000D211B"/>
    <w:rsid w:val="000D22C3"/>
    <w:rsid w:val="000D23E3"/>
    <w:rsid w:val="000D2EF7"/>
    <w:rsid w:val="000D2F45"/>
    <w:rsid w:val="000D300D"/>
    <w:rsid w:val="000D3461"/>
    <w:rsid w:val="000D372A"/>
    <w:rsid w:val="000D3751"/>
    <w:rsid w:val="000D38CA"/>
    <w:rsid w:val="000D41F3"/>
    <w:rsid w:val="000D44CE"/>
    <w:rsid w:val="000D47F4"/>
    <w:rsid w:val="000D4836"/>
    <w:rsid w:val="000D50C1"/>
    <w:rsid w:val="000D53FA"/>
    <w:rsid w:val="000D56FC"/>
    <w:rsid w:val="000D5929"/>
    <w:rsid w:val="000D610C"/>
    <w:rsid w:val="000D612A"/>
    <w:rsid w:val="000D630D"/>
    <w:rsid w:val="000D6378"/>
    <w:rsid w:val="000D6855"/>
    <w:rsid w:val="000D6A20"/>
    <w:rsid w:val="000D6BFA"/>
    <w:rsid w:val="000D708A"/>
    <w:rsid w:val="000D7477"/>
    <w:rsid w:val="000D77CC"/>
    <w:rsid w:val="000D7E5E"/>
    <w:rsid w:val="000E027C"/>
    <w:rsid w:val="000E05E3"/>
    <w:rsid w:val="000E075A"/>
    <w:rsid w:val="000E08DD"/>
    <w:rsid w:val="000E0AB3"/>
    <w:rsid w:val="000E0DC7"/>
    <w:rsid w:val="000E108B"/>
    <w:rsid w:val="000E14F0"/>
    <w:rsid w:val="000E1984"/>
    <w:rsid w:val="000E1B5A"/>
    <w:rsid w:val="000E1C3E"/>
    <w:rsid w:val="000E1CDB"/>
    <w:rsid w:val="000E222D"/>
    <w:rsid w:val="000E224D"/>
    <w:rsid w:val="000E2747"/>
    <w:rsid w:val="000E29AB"/>
    <w:rsid w:val="000E3410"/>
    <w:rsid w:val="000E363D"/>
    <w:rsid w:val="000E37BB"/>
    <w:rsid w:val="000E3FC4"/>
    <w:rsid w:val="000E444D"/>
    <w:rsid w:val="000E4893"/>
    <w:rsid w:val="000E4E88"/>
    <w:rsid w:val="000E5089"/>
    <w:rsid w:val="000E511F"/>
    <w:rsid w:val="000E51BC"/>
    <w:rsid w:val="000E529D"/>
    <w:rsid w:val="000E538B"/>
    <w:rsid w:val="000E628B"/>
    <w:rsid w:val="000E69C3"/>
    <w:rsid w:val="000E6B56"/>
    <w:rsid w:val="000E6CB7"/>
    <w:rsid w:val="000E6F76"/>
    <w:rsid w:val="000E6FC8"/>
    <w:rsid w:val="000E6FFD"/>
    <w:rsid w:val="000E7E5F"/>
    <w:rsid w:val="000F05D9"/>
    <w:rsid w:val="000F0B49"/>
    <w:rsid w:val="000F0BDD"/>
    <w:rsid w:val="000F1952"/>
    <w:rsid w:val="000F2271"/>
    <w:rsid w:val="000F24F6"/>
    <w:rsid w:val="000F2512"/>
    <w:rsid w:val="000F304C"/>
    <w:rsid w:val="000F31DE"/>
    <w:rsid w:val="000F3DD5"/>
    <w:rsid w:val="000F466E"/>
    <w:rsid w:val="000F4704"/>
    <w:rsid w:val="000F4895"/>
    <w:rsid w:val="000F4A58"/>
    <w:rsid w:val="000F4AD4"/>
    <w:rsid w:val="000F4E1F"/>
    <w:rsid w:val="000F5283"/>
    <w:rsid w:val="000F528A"/>
    <w:rsid w:val="000F6A25"/>
    <w:rsid w:val="000F70B3"/>
    <w:rsid w:val="000F7E4E"/>
    <w:rsid w:val="00100214"/>
    <w:rsid w:val="001004F2"/>
    <w:rsid w:val="0010058F"/>
    <w:rsid w:val="0010068C"/>
    <w:rsid w:val="0010091A"/>
    <w:rsid w:val="00100AEC"/>
    <w:rsid w:val="00100AFD"/>
    <w:rsid w:val="00100C10"/>
    <w:rsid w:val="00101508"/>
    <w:rsid w:val="00102506"/>
    <w:rsid w:val="001025AA"/>
    <w:rsid w:val="001027A9"/>
    <w:rsid w:val="00102E3B"/>
    <w:rsid w:val="0010337B"/>
    <w:rsid w:val="001039B9"/>
    <w:rsid w:val="00103F4D"/>
    <w:rsid w:val="00104289"/>
    <w:rsid w:val="001042BD"/>
    <w:rsid w:val="00104A57"/>
    <w:rsid w:val="00104DD9"/>
    <w:rsid w:val="001054BA"/>
    <w:rsid w:val="00105633"/>
    <w:rsid w:val="00105781"/>
    <w:rsid w:val="00106551"/>
    <w:rsid w:val="00106A7F"/>
    <w:rsid w:val="00106A8F"/>
    <w:rsid w:val="00106C73"/>
    <w:rsid w:val="00106CD9"/>
    <w:rsid w:val="00106D79"/>
    <w:rsid w:val="0010765D"/>
    <w:rsid w:val="00107A3C"/>
    <w:rsid w:val="00107AB9"/>
    <w:rsid w:val="00107DCA"/>
    <w:rsid w:val="00107DEB"/>
    <w:rsid w:val="00107EA7"/>
    <w:rsid w:val="00110738"/>
    <w:rsid w:val="00110858"/>
    <w:rsid w:val="00110C06"/>
    <w:rsid w:val="0011107F"/>
    <w:rsid w:val="001119A5"/>
    <w:rsid w:val="00111EE5"/>
    <w:rsid w:val="001122BD"/>
    <w:rsid w:val="00112358"/>
    <w:rsid w:val="001126B5"/>
    <w:rsid w:val="00112D11"/>
    <w:rsid w:val="00112ECC"/>
    <w:rsid w:val="00113001"/>
    <w:rsid w:val="001138DA"/>
    <w:rsid w:val="00113DF5"/>
    <w:rsid w:val="00114067"/>
    <w:rsid w:val="0011425D"/>
    <w:rsid w:val="0011460D"/>
    <w:rsid w:val="00114657"/>
    <w:rsid w:val="00114CD3"/>
    <w:rsid w:val="00114E3E"/>
    <w:rsid w:val="0011539E"/>
    <w:rsid w:val="001153CE"/>
    <w:rsid w:val="00115637"/>
    <w:rsid w:val="001158FE"/>
    <w:rsid w:val="00115E08"/>
    <w:rsid w:val="00116546"/>
    <w:rsid w:val="001165A7"/>
    <w:rsid w:val="00116873"/>
    <w:rsid w:val="0011727D"/>
    <w:rsid w:val="00117501"/>
    <w:rsid w:val="00117B20"/>
    <w:rsid w:val="00117EF7"/>
    <w:rsid w:val="0012049E"/>
    <w:rsid w:val="00120851"/>
    <w:rsid w:val="00120A3B"/>
    <w:rsid w:val="00120AB7"/>
    <w:rsid w:val="00120BDA"/>
    <w:rsid w:val="00120F4F"/>
    <w:rsid w:val="001210DA"/>
    <w:rsid w:val="00121124"/>
    <w:rsid w:val="00121428"/>
    <w:rsid w:val="001214F9"/>
    <w:rsid w:val="00122191"/>
    <w:rsid w:val="00122235"/>
    <w:rsid w:val="001223E2"/>
    <w:rsid w:val="001224E3"/>
    <w:rsid w:val="00122689"/>
    <w:rsid w:val="00122BD8"/>
    <w:rsid w:val="00122DFC"/>
    <w:rsid w:val="00122F77"/>
    <w:rsid w:val="00122F81"/>
    <w:rsid w:val="00123055"/>
    <w:rsid w:val="0012384F"/>
    <w:rsid w:val="0012486A"/>
    <w:rsid w:val="001248B6"/>
    <w:rsid w:val="001249A0"/>
    <w:rsid w:val="00124C61"/>
    <w:rsid w:val="00124E8B"/>
    <w:rsid w:val="001250CA"/>
    <w:rsid w:val="00125205"/>
    <w:rsid w:val="00125799"/>
    <w:rsid w:val="001257C7"/>
    <w:rsid w:val="00125C95"/>
    <w:rsid w:val="00125ECC"/>
    <w:rsid w:val="0012641C"/>
    <w:rsid w:val="0012660B"/>
    <w:rsid w:val="0012683F"/>
    <w:rsid w:val="00126F42"/>
    <w:rsid w:val="001271E6"/>
    <w:rsid w:val="00127AA2"/>
    <w:rsid w:val="00130410"/>
    <w:rsid w:val="00130628"/>
    <w:rsid w:val="00130879"/>
    <w:rsid w:val="001313E8"/>
    <w:rsid w:val="00131895"/>
    <w:rsid w:val="001318FB"/>
    <w:rsid w:val="001326DE"/>
    <w:rsid w:val="001328AA"/>
    <w:rsid w:val="001331D8"/>
    <w:rsid w:val="00133B2A"/>
    <w:rsid w:val="00134589"/>
    <w:rsid w:val="00134966"/>
    <w:rsid w:val="001350B3"/>
    <w:rsid w:val="001350E0"/>
    <w:rsid w:val="0013540A"/>
    <w:rsid w:val="00135D6F"/>
    <w:rsid w:val="00135E23"/>
    <w:rsid w:val="00136B43"/>
    <w:rsid w:val="00136C33"/>
    <w:rsid w:val="001370C3"/>
    <w:rsid w:val="0013748C"/>
    <w:rsid w:val="001374AC"/>
    <w:rsid w:val="0013767B"/>
    <w:rsid w:val="0013783E"/>
    <w:rsid w:val="00140237"/>
    <w:rsid w:val="001402DF"/>
    <w:rsid w:val="0014093A"/>
    <w:rsid w:val="00140A25"/>
    <w:rsid w:val="00140BB1"/>
    <w:rsid w:val="001414FC"/>
    <w:rsid w:val="00142153"/>
    <w:rsid w:val="001429AE"/>
    <w:rsid w:val="00142B99"/>
    <w:rsid w:val="00142CE6"/>
    <w:rsid w:val="00142EB5"/>
    <w:rsid w:val="001438EA"/>
    <w:rsid w:val="00143A01"/>
    <w:rsid w:val="00143CD8"/>
    <w:rsid w:val="00144B62"/>
    <w:rsid w:val="00145E26"/>
    <w:rsid w:val="00146D49"/>
    <w:rsid w:val="00146E10"/>
    <w:rsid w:val="001470E6"/>
    <w:rsid w:val="0014725F"/>
    <w:rsid w:val="0014748A"/>
    <w:rsid w:val="001474E9"/>
    <w:rsid w:val="00147846"/>
    <w:rsid w:val="001505BB"/>
    <w:rsid w:val="001509AD"/>
    <w:rsid w:val="00151082"/>
    <w:rsid w:val="00151200"/>
    <w:rsid w:val="00151685"/>
    <w:rsid w:val="00151714"/>
    <w:rsid w:val="00151898"/>
    <w:rsid w:val="0015197D"/>
    <w:rsid w:val="00152295"/>
    <w:rsid w:val="00152965"/>
    <w:rsid w:val="00152AA7"/>
    <w:rsid w:val="00152F1F"/>
    <w:rsid w:val="00152F33"/>
    <w:rsid w:val="001532C1"/>
    <w:rsid w:val="001532E6"/>
    <w:rsid w:val="00153C16"/>
    <w:rsid w:val="00154952"/>
    <w:rsid w:val="001550A6"/>
    <w:rsid w:val="001554B7"/>
    <w:rsid w:val="00155924"/>
    <w:rsid w:val="001559A0"/>
    <w:rsid w:val="001559A3"/>
    <w:rsid w:val="00156626"/>
    <w:rsid w:val="00156632"/>
    <w:rsid w:val="00156778"/>
    <w:rsid w:val="00156EBA"/>
    <w:rsid w:val="00157013"/>
    <w:rsid w:val="001576E6"/>
    <w:rsid w:val="00157701"/>
    <w:rsid w:val="0015788E"/>
    <w:rsid w:val="00157AEF"/>
    <w:rsid w:val="00157CBB"/>
    <w:rsid w:val="00160121"/>
    <w:rsid w:val="00160198"/>
    <w:rsid w:val="001616F6"/>
    <w:rsid w:val="00161E2A"/>
    <w:rsid w:val="00162639"/>
    <w:rsid w:val="0016267D"/>
    <w:rsid w:val="0016279C"/>
    <w:rsid w:val="00162A72"/>
    <w:rsid w:val="00162B9A"/>
    <w:rsid w:val="00163198"/>
    <w:rsid w:val="0016337B"/>
    <w:rsid w:val="00163AB7"/>
    <w:rsid w:val="00163BA5"/>
    <w:rsid w:val="001644CB"/>
    <w:rsid w:val="00164607"/>
    <w:rsid w:val="00164756"/>
    <w:rsid w:val="00165023"/>
    <w:rsid w:val="0016513B"/>
    <w:rsid w:val="00166359"/>
    <w:rsid w:val="00166A0F"/>
    <w:rsid w:val="00166E0C"/>
    <w:rsid w:val="001670CD"/>
    <w:rsid w:val="00167202"/>
    <w:rsid w:val="0016768A"/>
    <w:rsid w:val="00167B08"/>
    <w:rsid w:val="00167CB4"/>
    <w:rsid w:val="00170548"/>
    <w:rsid w:val="0017059D"/>
    <w:rsid w:val="00170BEF"/>
    <w:rsid w:val="001710F5"/>
    <w:rsid w:val="0017116B"/>
    <w:rsid w:val="00171A9A"/>
    <w:rsid w:val="00171E1B"/>
    <w:rsid w:val="00172043"/>
    <w:rsid w:val="001727A3"/>
    <w:rsid w:val="00172AF0"/>
    <w:rsid w:val="00172D44"/>
    <w:rsid w:val="00172E62"/>
    <w:rsid w:val="0017412B"/>
    <w:rsid w:val="00174318"/>
    <w:rsid w:val="001744B1"/>
    <w:rsid w:val="00174670"/>
    <w:rsid w:val="00174820"/>
    <w:rsid w:val="00174B7B"/>
    <w:rsid w:val="00174C21"/>
    <w:rsid w:val="00174C41"/>
    <w:rsid w:val="0017500C"/>
    <w:rsid w:val="00175231"/>
    <w:rsid w:val="001757F1"/>
    <w:rsid w:val="00175F5D"/>
    <w:rsid w:val="00175F73"/>
    <w:rsid w:val="00176225"/>
    <w:rsid w:val="001763FB"/>
    <w:rsid w:val="001765F5"/>
    <w:rsid w:val="001767D3"/>
    <w:rsid w:val="001767E2"/>
    <w:rsid w:val="0017700F"/>
    <w:rsid w:val="001777D4"/>
    <w:rsid w:val="0017781A"/>
    <w:rsid w:val="00177A90"/>
    <w:rsid w:val="00177CA3"/>
    <w:rsid w:val="00180115"/>
    <w:rsid w:val="001802D7"/>
    <w:rsid w:val="001803CF"/>
    <w:rsid w:val="0018049B"/>
    <w:rsid w:val="0018071C"/>
    <w:rsid w:val="00180E58"/>
    <w:rsid w:val="0018121E"/>
    <w:rsid w:val="0018154D"/>
    <w:rsid w:val="00181877"/>
    <w:rsid w:val="00181973"/>
    <w:rsid w:val="00181A6F"/>
    <w:rsid w:val="0018210D"/>
    <w:rsid w:val="0018224E"/>
    <w:rsid w:val="001826C7"/>
    <w:rsid w:val="001829D1"/>
    <w:rsid w:val="00182D0D"/>
    <w:rsid w:val="00182F57"/>
    <w:rsid w:val="001830BE"/>
    <w:rsid w:val="00183B85"/>
    <w:rsid w:val="00183C5F"/>
    <w:rsid w:val="00183DFE"/>
    <w:rsid w:val="00184A17"/>
    <w:rsid w:val="00184ADA"/>
    <w:rsid w:val="0018515E"/>
    <w:rsid w:val="00185313"/>
    <w:rsid w:val="001854AA"/>
    <w:rsid w:val="00185D66"/>
    <w:rsid w:val="0018608E"/>
    <w:rsid w:val="00186A75"/>
    <w:rsid w:val="00186DD1"/>
    <w:rsid w:val="00187094"/>
    <w:rsid w:val="00187894"/>
    <w:rsid w:val="00187921"/>
    <w:rsid w:val="00187A28"/>
    <w:rsid w:val="00187A33"/>
    <w:rsid w:val="00187CCE"/>
    <w:rsid w:val="00190898"/>
    <w:rsid w:val="001909D4"/>
    <w:rsid w:val="00191358"/>
    <w:rsid w:val="001914A8"/>
    <w:rsid w:val="001914BB"/>
    <w:rsid w:val="0019162F"/>
    <w:rsid w:val="00191EC4"/>
    <w:rsid w:val="001923E0"/>
    <w:rsid w:val="001924F3"/>
    <w:rsid w:val="0019260E"/>
    <w:rsid w:val="001929B2"/>
    <w:rsid w:val="00192B15"/>
    <w:rsid w:val="00193330"/>
    <w:rsid w:val="00193B3C"/>
    <w:rsid w:val="00193B6E"/>
    <w:rsid w:val="00193C47"/>
    <w:rsid w:val="00193C50"/>
    <w:rsid w:val="00193E81"/>
    <w:rsid w:val="00194512"/>
    <w:rsid w:val="001952C3"/>
    <w:rsid w:val="00195511"/>
    <w:rsid w:val="001956A1"/>
    <w:rsid w:val="00195825"/>
    <w:rsid w:val="00195B2B"/>
    <w:rsid w:val="00195C15"/>
    <w:rsid w:val="00195C19"/>
    <w:rsid w:val="001965A8"/>
    <w:rsid w:val="00196902"/>
    <w:rsid w:val="00197562"/>
    <w:rsid w:val="001976D5"/>
    <w:rsid w:val="00197C44"/>
    <w:rsid w:val="001A00F7"/>
    <w:rsid w:val="001A0235"/>
    <w:rsid w:val="001A024B"/>
    <w:rsid w:val="001A0271"/>
    <w:rsid w:val="001A05A5"/>
    <w:rsid w:val="001A0926"/>
    <w:rsid w:val="001A1D72"/>
    <w:rsid w:val="001A1E7C"/>
    <w:rsid w:val="001A22E2"/>
    <w:rsid w:val="001A2975"/>
    <w:rsid w:val="001A2FC8"/>
    <w:rsid w:val="001A31BD"/>
    <w:rsid w:val="001A3806"/>
    <w:rsid w:val="001A3DED"/>
    <w:rsid w:val="001A4D16"/>
    <w:rsid w:val="001A541C"/>
    <w:rsid w:val="001A556A"/>
    <w:rsid w:val="001A5886"/>
    <w:rsid w:val="001A5921"/>
    <w:rsid w:val="001A601E"/>
    <w:rsid w:val="001A61DB"/>
    <w:rsid w:val="001A6EBD"/>
    <w:rsid w:val="001A6F68"/>
    <w:rsid w:val="001A72B7"/>
    <w:rsid w:val="001A7536"/>
    <w:rsid w:val="001A762B"/>
    <w:rsid w:val="001A7C39"/>
    <w:rsid w:val="001A7D59"/>
    <w:rsid w:val="001B012B"/>
    <w:rsid w:val="001B013C"/>
    <w:rsid w:val="001B039C"/>
    <w:rsid w:val="001B0575"/>
    <w:rsid w:val="001B07E2"/>
    <w:rsid w:val="001B09FF"/>
    <w:rsid w:val="001B0E0A"/>
    <w:rsid w:val="001B0E6D"/>
    <w:rsid w:val="001B0FB7"/>
    <w:rsid w:val="001B112E"/>
    <w:rsid w:val="001B123C"/>
    <w:rsid w:val="001B1B67"/>
    <w:rsid w:val="001B1C98"/>
    <w:rsid w:val="001B1E4A"/>
    <w:rsid w:val="001B1F9F"/>
    <w:rsid w:val="001B2120"/>
    <w:rsid w:val="001B2A67"/>
    <w:rsid w:val="001B2AD6"/>
    <w:rsid w:val="001B2ED1"/>
    <w:rsid w:val="001B2FE9"/>
    <w:rsid w:val="001B33BC"/>
    <w:rsid w:val="001B35B7"/>
    <w:rsid w:val="001B376D"/>
    <w:rsid w:val="001B46E8"/>
    <w:rsid w:val="001B4B94"/>
    <w:rsid w:val="001B5116"/>
    <w:rsid w:val="001B5260"/>
    <w:rsid w:val="001B53EF"/>
    <w:rsid w:val="001B5823"/>
    <w:rsid w:val="001B7156"/>
    <w:rsid w:val="001B76B1"/>
    <w:rsid w:val="001B7C78"/>
    <w:rsid w:val="001C0156"/>
    <w:rsid w:val="001C079E"/>
    <w:rsid w:val="001C08D3"/>
    <w:rsid w:val="001C0D1F"/>
    <w:rsid w:val="001C13D1"/>
    <w:rsid w:val="001C175D"/>
    <w:rsid w:val="001C213E"/>
    <w:rsid w:val="001C2324"/>
    <w:rsid w:val="001C2D1C"/>
    <w:rsid w:val="001C39E4"/>
    <w:rsid w:val="001C3A53"/>
    <w:rsid w:val="001C3C5C"/>
    <w:rsid w:val="001C3D05"/>
    <w:rsid w:val="001C3D3F"/>
    <w:rsid w:val="001C3EF9"/>
    <w:rsid w:val="001C40B1"/>
    <w:rsid w:val="001C41C4"/>
    <w:rsid w:val="001C4993"/>
    <w:rsid w:val="001C4B49"/>
    <w:rsid w:val="001C4C8D"/>
    <w:rsid w:val="001C5068"/>
    <w:rsid w:val="001C532C"/>
    <w:rsid w:val="001C537E"/>
    <w:rsid w:val="001C5C0F"/>
    <w:rsid w:val="001C5D66"/>
    <w:rsid w:val="001C607F"/>
    <w:rsid w:val="001C65E8"/>
    <w:rsid w:val="001C6742"/>
    <w:rsid w:val="001C6987"/>
    <w:rsid w:val="001C6B58"/>
    <w:rsid w:val="001C6E31"/>
    <w:rsid w:val="001C7565"/>
    <w:rsid w:val="001C7902"/>
    <w:rsid w:val="001C7A94"/>
    <w:rsid w:val="001C7D5A"/>
    <w:rsid w:val="001C7EEE"/>
    <w:rsid w:val="001C7FAF"/>
    <w:rsid w:val="001D0023"/>
    <w:rsid w:val="001D1558"/>
    <w:rsid w:val="001D1681"/>
    <w:rsid w:val="001D198E"/>
    <w:rsid w:val="001D1C29"/>
    <w:rsid w:val="001D1F59"/>
    <w:rsid w:val="001D219B"/>
    <w:rsid w:val="001D24C7"/>
    <w:rsid w:val="001D24E5"/>
    <w:rsid w:val="001D258E"/>
    <w:rsid w:val="001D2C1E"/>
    <w:rsid w:val="001D2DCF"/>
    <w:rsid w:val="001D2FDF"/>
    <w:rsid w:val="001D31B2"/>
    <w:rsid w:val="001D38EC"/>
    <w:rsid w:val="001D4990"/>
    <w:rsid w:val="001D5174"/>
    <w:rsid w:val="001D5214"/>
    <w:rsid w:val="001D5903"/>
    <w:rsid w:val="001D5D35"/>
    <w:rsid w:val="001D5F7F"/>
    <w:rsid w:val="001D63F8"/>
    <w:rsid w:val="001D67E8"/>
    <w:rsid w:val="001D68C4"/>
    <w:rsid w:val="001D6D0F"/>
    <w:rsid w:val="001D7435"/>
    <w:rsid w:val="001D75A0"/>
    <w:rsid w:val="001D7628"/>
    <w:rsid w:val="001D7720"/>
    <w:rsid w:val="001D7DBC"/>
    <w:rsid w:val="001E03D1"/>
    <w:rsid w:val="001E09E9"/>
    <w:rsid w:val="001E0CB2"/>
    <w:rsid w:val="001E0DF9"/>
    <w:rsid w:val="001E0F5C"/>
    <w:rsid w:val="001E16CA"/>
    <w:rsid w:val="001E19DB"/>
    <w:rsid w:val="001E1A3C"/>
    <w:rsid w:val="001E1E2A"/>
    <w:rsid w:val="001E1EEF"/>
    <w:rsid w:val="001E22C0"/>
    <w:rsid w:val="001E2397"/>
    <w:rsid w:val="001E2C06"/>
    <w:rsid w:val="001E34F9"/>
    <w:rsid w:val="001E383D"/>
    <w:rsid w:val="001E3A1A"/>
    <w:rsid w:val="001E3D83"/>
    <w:rsid w:val="001E3EB5"/>
    <w:rsid w:val="001E40D0"/>
    <w:rsid w:val="001E41D5"/>
    <w:rsid w:val="001E484D"/>
    <w:rsid w:val="001E4904"/>
    <w:rsid w:val="001E4A9D"/>
    <w:rsid w:val="001E4F9B"/>
    <w:rsid w:val="001E50F3"/>
    <w:rsid w:val="001E5241"/>
    <w:rsid w:val="001E5470"/>
    <w:rsid w:val="001E568D"/>
    <w:rsid w:val="001E5890"/>
    <w:rsid w:val="001E5E4F"/>
    <w:rsid w:val="001E64DB"/>
    <w:rsid w:val="001E681F"/>
    <w:rsid w:val="001E6A13"/>
    <w:rsid w:val="001E6E7C"/>
    <w:rsid w:val="001E72E3"/>
    <w:rsid w:val="001E7315"/>
    <w:rsid w:val="001F0372"/>
    <w:rsid w:val="001F06C0"/>
    <w:rsid w:val="001F0784"/>
    <w:rsid w:val="001F16C6"/>
    <w:rsid w:val="001F1E77"/>
    <w:rsid w:val="001F2EB0"/>
    <w:rsid w:val="001F3A27"/>
    <w:rsid w:val="001F3EEF"/>
    <w:rsid w:val="001F43E1"/>
    <w:rsid w:val="001F4B30"/>
    <w:rsid w:val="001F4F84"/>
    <w:rsid w:val="001F560C"/>
    <w:rsid w:val="001F569E"/>
    <w:rsid w:val="001F5898"/>
    <w:rsid w:val="001F5ECC"/>
    <w:rsid w:val="001F6453"/>
    <w:rsid w:val="001F6A9C"/>
    <w:rsid w:val="001F6CAA"/>
    <w:rsid w:val="001F6E2A"/>
    <w:rsid w:val="001F727D"/>
    <w:rsid w:val="001F72FB"/>
    <w:rsid w:val="001F79E7"/>
    <w:rsid w:val="001F7B51"/>
    <w:rsid w:val="001F7B84"/>
    <w:rsid w:val="001F7F9E"/>
    <w:rsid w:val="0020034E"/>
    <w:rsid w:val="002005ED"/>
    <w:rsid w:val="00200804"/>
    <w:rsid w:val="00200C9E"/>
    <w:rsid w:val="00200DFD"/>
    <w:rsid w:val="00200E27"/>
    <w:rsid w:val="0020140E"/>
    <w:rsid w:val="00202CE1"/>
    <w:rsid w:val="00202F85"/>
    <w:rsid w:val="00203460"/>
    <w:rsid w:val="0020363C"/>
    <w:rsid w:val="00203819"/>
    <w:rsid w:val="00203EAD"/>
    <w:rsid w:val="00203F2B"/>
    <w:rsid w:val="00203F44"/>
    <w:rsid w:val="00203F59"/>
    <w:rsid w:val="002042A4"/>
    <w:rsid w:val="002043CD"/>
    <w:rsid w:val="0020444C"/>
    <w:rsid w:val="002046AD"/>
    <w:rsid w:val="002048FA"/>
    <w:rsid w:val="00204D0F"/>
    <w:rsid w:val="00204E97"/>
    <w:rsid w:val="002050FA"/>
    <w:rsid w:val="00205281"/>
    <w:rsid w:val="002055F8"/>
    <w:rsid w:val="00205A36"/>
    <w:rsid w:val="002061C5"/>
    <w:rsid w:val="0020669F"/>
    <w:rsid w:val="002072C8"/>
    <w:rsid w:val="00207648"/>
    <w:rsid w:val="00207690"/>
    <w:rsid w:val="00207966"/>
    <w:rsid w:val="00207A99"/>
    <w:rsid w:val="00207AF7"/>
    <w:rsid w:val="00207D74"/>
    <w:rsid w:val="00207F49"/>
    <w:rsid w:val="00210067"/>
    <w:rsid w:val="00210378"/>
    <w:rsid w:val="0021064F"/>
    <w:rsid w:val="0021071E"/>
    <w:rsid w:val="00210A46"/>
    <w:rsid w:val="0021127C"/>
    <w:rsid w:val="00211823"/>
    <w:rsid w:val="00211BFE"/>
    <w:rsid w:val="00212277"/>
    <w:rsid w:val="00212416"/>
    <w:rsid w:val="002125E4"/>
    <w:rsid w:val="0021264F"/>
    <w:rsid w:val="002127F2"/>
    <w:rsid w:val="00212839"/>
    <w:rsid w:val="00212FB6"/>
    <w:rsid w:val="00213BC1"/>
    <w:rsid w:val="00213C1C"/>
    <w:rsid w:val="00213C6D"/>
    <w:rsid w:val="00213D62"/>
    <w:rsid w:val="00214405"/>
    <w:rsid w:val="00214418"/>
    <w:rsid w:val="00214DAB"/>
    <w:rsid w:val="002155E6"/>
    <w:rsid w:val="00215811"/>
    <w:rsid w:val="002158A6"/>
    <w:rsid w:val="00216469"/>
    <w:rsid w:val="002164C2"/>
    <w:rsid w:val="0021656A"/>
    <w:rsid w:val="0021663F"/>
    <w:rsid w:val="002167C4"/>
    <w:rsid w:val="00216BA0"/>
    <w:rsid w:val="0021729C"/>
    <w:rsid w:val="0021739B"/>
    <w:rsid w:val="00220188"/>
    <w:rsid w:val="00220423"/>
    <w:rsid w:val="00220457"/>
    <w:rsid w:val="0022051E"/>
    <w:rsid w:val="002208B9"/>
    <w:rsid w:val="00221135"/>
    <w:rsid w:val="0022119A"/>
    <w:rsid w:val="002212AE"/>
    <w:rsid w:val="00221388"/>
    <w:rsid w:val="00221684"/>
    <w:rsid w:val="002219AB"/>
    <w:rsid w:val="00221BF9"/>
    <w:rsid w:val="00222178"/>
    <w:rsid w:val="0022232F"/>
    <w:rsid w:val="00222500"/>
    <w:rsid w:val="0022254E"/>
    <w:rsid w:val="0022275F"/>
    <w:rsid w:val="00222EBE"/>
    <w:rsid w:val="002231C1"/>
    <w:rsid w:val="002234FA"/>
    <w:rsid w:val="002236CB"/>
    <w:rsid w:val="00223D17"/>
    <w:rsid w:val="002242B8"/>
    <w:rsid w:val="002243A7"/>
    <w:rsid w:val="00224741"/>
    <w:rsid w:val="002247CE"/>
    <w:rsid w:val="00224882"/>
    <w:rsid w:val="00224A34"/>
    <w:rsid w:val="002250C5"/>
    <w:rsid w:val="0022529C"/>
    <w:rsid w:val="0022595E"/>
    <w:rsid w:val="0022602C"/>
    <w:rsid w:val="0022633C"/>
    <w:rsid w:val="0022700B"/>
    <w:rsid w:val="00227319"/>
    <w:rsid w:val="00227C3F"/>
    <w:rsid w:val="00227EF8"/>
    <w:rsid w:val="00230016"/>
    <w:rsid w:val="002301F5"/>
    <w:rsid w:val="00230231"/>
    <w:rsid w:val="00230615"/>
    <w:rsid w:val="0023061F"/>
    <w:rsid w:val="00230DE6"/>
    <w:rsid w:val="002318A2"/>
    <w:rsid w:val="00231E45"/>
    <w:rsid w:val="00233571"/>
    <w:rsid w:val="00233865"/>
    <w:rsid w:val="00233F04"/>
    <w:rsid w:val="002340B2"/>
    <w:rsid w:val="0023416E"/>
    <w:rsid w:val="00234260"/>
    <w:rsid w:val="002347D3"/>
    <w:rsid w:val="0023497A"/>
    <w:rsid w:val="00234E13"/>
    <w:rsid w:val="00235172"/>
    <w:rsid w:val="00235202"/>
    <w:rsid w:val="0023583C"/>
    <w:rsid w:val="00235868"/>
    <w:rsid w:val="002358FE"/>
    <w:rsid w:val="00235939"/>
    <w:rsid w:val="00235A79"/>
    <w:rsid w:val="00235B20"/>
    <w:rsid w:val="00235B33"/>
    <w:rsid w:val="00235F6B"/>
    <w:rsid w:val="00236479"/>
    <w:rsid w:val="002368F5"/>
    <w:rsid w:val="00236BB5"/>
    <w:rsid w:val="00236BCC"/>
    <w:rsid w:val="00236F3F"/>
    <w:rsid w:val="00236F5B"/>
    <w:rsid w:val="00237250"/>
    <w:rsid w:val="00237A08"/>
    <w:rsid w:val="00237FBA"/>
    <w:rsid w:val="002405CE"/>
    <w:rsid w:val="002408A4"/>
    <w:rsid w:val="00240AA7"/>
    <w:rsid w:val="00240C5B"/>
    <w:rsid w:val="00240E47"/>
    <w:rsid w:val="00240E84"/>
    <w:rsid w:val="00240EEF"/>
    <w:rsid w:val="00241169"/>
    <w:rsid w:val="00241472"/>
    <w:rsid w:val="002418CE"/>
    <w:rsid w:val="002424D0"/>
    <w:rsid w:val="00242667"/>
    <w:rsid w:val="00242DA2"/>
    <w:rsid w:val="00242E5C"/>
    <w:rsid w:val="00243105"/>
    <w:rsid w:val="00243647"/>
    <w:rsid w:val="00243AF6"/>
    <w:rsid w:val="00243C99"/>
    <w:rsid w:val="00243F19"/>
    <w:rsid w:val="0024411E"/>
    <w:rsid w:val="00244190"/>
    <w:rsid w:val="00244831"/>
    <w:rsid w:val="00244E96"/>
    <w:rsid w:val="00245947"/>
    <w:rsid w:val="00245CEC"/>
    <w:rsid w:val="00245F3B"/>
    <w:rsid w:val="002464CD"/>
    <w:rsid w:val="002465A3"/>
    <w:rsid w:val="002474C3"/>
    <w:rsid w:val="0024752D"/>
    <w:rsid w:val="00247582"/>
    <w:rsid w:val="0024760B"/>
    <w:rsid w:val="00247903"/>
    <w:rsid w:val="00247B5A"/>
    <w:rsid w:val="00247D1F"/>
    <w:rsid w:val="002501F0"/>
    <w:rsid w:val="0025037B"/>
    <w:rsid w:val="00250690"/>
    <w:rsid w:val="00250A2B"/>
    <w:rsid w:val="00250A3B"/>
    <w:rsid w:val="002512CF"/>
    <w:rsid w:val="00251451"/>
    <w:rsid w:val="00251490"/>
    <w:rsid w:val="00251B3D"/>
    <w:rsid w:val="00251D58"/>
    <w:rsid w:val="00251D62"/>
    <w:rsid w:val="00251DB3"/>
    <w:rsid w:val="00252332"/>
    <w:rsid w:val="00252C36"/>
    <w:rsid w:val="00252D65"/>
    <w:rsid w:val="002531BC"/>
    <w:rsid w:val="00253482"/>
    <w:rsid w:val="00253A93"/>
    <w:rsid w:val="00255085"/>
    <w:rsid w:val="00255A46"/>
    <w:rsid w:val="00255AC3"/>
    <w:rsid w:val="00256015"/>
    <w:rsid w:val="0025667F"/>
    <w:rsid w:val="00256BF9"/>
    <w:rsid w:val="002570E3"/>
    <w:rsid w:val="002575C6"/>
    <w:rsid w:val="00257698"/>
    <w:rsid w:val="002577AA"/>
    <w:rsid w:val="00257AB8"/>
    <w:rsid w:val="00257C40"/>
    <w:rsid w:val="00257E50"/>
    <w:rsid w:val="00257F7E"/>
    <w:rsid w:val="00260086"/>
    <w:rsid w:val="00260242"/>
    <w:rsid w:val="00260799"/>
    <w:rsid w:val="00260D34"/>
    <w:rsid w:val="00261002"/>
    <w:rsid w:val="00261030"/>
    <w:rsid w:val="00261585"/>
    <w:rsid w:val="00261668"/>
    <w:rsid w:val="00261863"/>
    <w:rsid w:val="00261C33"/>
    <w:rsid w:val="00262103"/>
    <w:rsid w:val="002625D3"/>
    <w:rsid w:val="0026262D"/>
    <w:rsid w:val="00262CE6"/>
    <w:rsid w:val="002631B5"/>
    <w:rsid w:val="00263D5D"/>
    <w:rsid w:val="0026424D"/>
    <w:rsid w:val="0026492D"/>
    <w:rsid w:val="002649F7"/>
    <w:rsid w:val="00264BBD"/>
    <w:rsid w:val="00264DB8"/>
    <w:rsid w:val="00264E96"/>
    <w:rsid w:val="0026556A"/>
    <w:rsid w:val="0026561E"/>
    <w:rsid w:val="00265DAA"/>
    <w:rsid w:val="0026612A"/>
    <w:rsid w:val="0026614A"/>
    <w:rsid w:val="0026630B"/>
    <w:rsid w:val="0026646B"/>
    <w:rsid w:val="00266965"/>
    <w:rsid w:val="00266AF2"/>
    <w:rsid w:val="00266C63"/>
    <w:rsid w:val="00266DDA"/>
    <w:rsid w:val="00267D28"/>
    <w:rsid w:val="002700A1"/>
    <w:rsid w:val="002705F7"/>
    <w:rsid w:val="00270700"/>
    <w:rsid w:val="002707DC"/>
    <w:rsid w:val="002708FD"/>
    <w:rsid w:val="00270B3E"/>
    <w:rsid w:val="00271002"/>
    <w:rsid w:val="00271395"/>
    <w:rsid w:val="002715E9"/>
    <w:rsid w:val="0027163A"/>
    <w:rsid w:val="00271670"/>
    <w:rsid w:val="00271D45"/>
    <w:rsid w:val="00272240"/>
    <w:rsid w:val="002725F6"/>
    <w:rsid w:val="002726C3"/>
    <w:rsid w:val="00272E56"/>
    <w:rsid w:val="00272F2F"/>
    <w:rsid w:val="00273434"/>
    <w:rsid w:val="002737B4"/>
    <w:rsid w:val="00273838"/>
    <w:rsid w:val="00273E0D"/>
    <w:rsid w:val="00273ED5"/>
    <w:rsid w:val="00274A56"/>
    <w:rsid w:val="0027509F"/>
    <w:rsid w:val="00275483"/>
    <w:rsid w:val="00275A56"/>
    <w:rsid w:val="00275CDA"/>
    <w:rsid w:val="00275D4F"/>
    <w:rsid w:val="00275E2F"/>
    <w:rsid w:val="00275E88"/>
    <w:rsid w:val="00276808"/>
    <w:rsid w:val="00276973"/>
    <w:rsid w:val="00276B6D"/>
    <w:rsid w:val="00276F1C"/>
    <w:rsid w:val="00277B4F"/>
    <w:rsid w:val="00280116"/>
    <w:rsid w:val="00280465"/>
    <w:rsid w:val="00280B4D"/>
    <w:rsid w:val="00281D3B"/>
    <w:rsid w:val="00281DA5"/>
    <w:rsid w:val="00282211"/>
    <w:rsid w:val="00282392"/>
    <w:rsid w:val="00282A35"/>
    <w:rsid w:val="002831FC"/>
    <w:rsid w:val="0028349F"/>
    <w:rsid w:val="0028374F"/>
    <w:rsid w:val="002837BD"/>
    <w:rsid w:val="00283E7C"/>
    <w:rsid w:val="002843D4"/>
    <w:rsid w:val="002844F0"/>
    <w:rsid w:val="0028469B"/>
    <w:rsid w:val="00284AB4"/>
    <w:rsid w:val="00284F01"/>
    <w:rsid w:val="002851BF"/>
    <w:rsid w:val="00285574"/>
    <w:rsid w:val="002856B8"/>
    <w:rsid w:val="002857A5"/>
    <w:rsid w:val="0028596C"/>
    <w:rsid w:val="00285D50"/>
    <w:rsid w:val="00286B80"/>
    <w:rsid w:val="00286CEB"/>
    <w:rsid w:val="00286DA2"/>
    <w:rsid w:val="00286E09"/>
    <w:rsid w:val="00286F4C"/>
    <w:rsid w:val="00287792"/>
    <w:rsid w:val="00287900"/>
    <w:rsid w:val="00287DB1"/>
    <w:rsid w:val="00287F3A"/>
    <w:rsid w:val="002903B3"/>
    <w:rsid w:val="00290A13"/>
    <w:rsid w:val="00290B92"/>
    <w:rsid w:val="00290C87"/>
    <w:rsid w:val="00291082"/>
    <w:rsid w:val="002910C9"/>
    <w:rsid w:val="0029145D"/>
    <w:rsid w:val="00291810"/>
    <w:rsid w:val="00291AA6"/>
    <w:rsid w:val="00292102"/>
    <w:rsid w:val="00292965"/>
    <w:rsid w:val="00292CAE"/>
    <w:rsid w:val="00292CC3"/>
    <w:rsid w:val="00292EF7"/>
    <w:rsid w:val="00293664"/>
    <w:rsid w:val="0029373D"/>
    <w:rsid w:val="00293A9F"/>
    <w:rsid w:val="00293EF4"/>
    <w:rsid w:val="002942AD"/>
    <w:rsid w:val="0029487A"/>
    <w:rsid w:val="00294C7C"/>
    <w:rsid w:val="00294EA3"/>
    <w:rsid w:val="00295B59"/>
    <w:rsid w:val="00295D5E"/>
    <w:rsid w:val="002966CA"/>
    <w:rsid w:val="00296747"/>
    <w:rsid w:val="00296A3C"/>
    <w:rsid w:val="00297253"/>
    <w:rsid w:val="00297450"/>
    <w:rsid w:val="00297857"/>
    <w:rsid w:val="002978D5"/>
    <w:rsid w:val="00297E39"/>
    <w:rsid w:val="00297E90"/>
    <w:rsid w:val="002A037F"/>
    <w:rsid w:val="002A07E7"/>
    <w:rsid w:val="002A090A"/>
    <w:rsid w:val="002A0CD6"/>
    <w:rsid w:val="002A0EF4"/>
    <w:rsid w:val="002A129B"/>
    <w:rsid w:val="002A12F5"/>
    <w:rsid w:val="002A134C"/>
    <w:rsid w:val="002A1E1E"/>
    <w:rsid w:val="002A2279"/>
    <w:rsid w:val="002A27A5"/>
    <w:rsid w:val="002A2898"/>
    <w:rsid w:val="002A30FD"/>
    <w:rsid w:val="002A369E"/>
    <w:rsid w:val="002A3C2C"/>
    <w:rsid w:val="002A3CFE"/>
    <w:rsid w:val="002A3DAD"/>
    <w:rsid w:val="002A41FB"/>
    <w:rsid w:val="002A4271"/>
    <w:rsid w:val="002A467F"/>
    <w:rsid w:val="002A4734"/>
    <w:rsid w:val="002A4C36"/>
    <w:rsid w:val="002A537C"/>
    <w:rsid w:val="002A5B16"/>
    <w:rsid w:val="002A5C06"/>
    <w:rsid w:val="002A5F95"/>
    <w:rsid w:val="002A6235"/>
    <w:rsid w:val="002A628B"/>
    <w:rsid w:val="002A6374"/>
    <w:rsid w:val="002A64A0"/>
    <w:rsid w:val="002A66A4"/>
    <w:rsid w:val="002A6AE3"/>
    <w:rsid w:val="002A6BD3"/>
    <w:rsid w:val="002A6DFD"/>
    <w:rsid w:val="002A7357"/>
    <w:rsid w:val="002A74A8"/>
    <w:rsid w:val="002A7AED"/>
    <w:rsid w:val="002A7FF2"/>
    <w:rsid w:val="002B0114"/>
    <w:rsid w:val="002B01C5"/>
    <w:rsid w:val="002B0BB0"/>
    <w:rsid w:val="002B0C82"/>
    <w:rsid w:val="002B0DCD"/>
    <w:rsid w:val="002B0F9E"/>
    <w:rsid w:val="002B1119"/>
    <w:rsid w:val="002B1E13"/>
    <w:rsid w:val="002B23E3"/>
    <w:rsid w:val="002B2CF0"/>
    <w:rsid w:val="002B2D93"/>
    <w:rsid w:val="002B2FD6"/>
    <w:rsid w:val="002B32E3"/>
    <w:rsid w:val="002B37B0"/>
    <w:rsid w:val="002B406C"/>
    <w:rsid w:val="002B43A9"/>
    <w:rsid w:val="002B43C5"/>
    <w:rsid w:val="002B471C"/>
    <w:rsid w:val="002B4DA5"/>
    <w:rsid w:val="002B4EEF"/>
    <w:rsid w:val="002B5242"/>
    <w:rsid w:val="002B5A84"/>
    <w:rsid w:val="002B66DE"/>
    <w:rsid w:val="002B70F7"/>
    <w:rsid w:val="002B77CA"/>
    <w:rsid w:val="002B7D47"/>
    <w:rsid w:val="002B7DE3"/>
    <w:rsid w:val="002C0049"/>
    <w:rsid w:val="002C0AF4"/>
    <w:rsid w:val="002C0CCC"/>
    <w:rsid w:val="002C0F8D"/>
    <w:rsid w:val="002C10F7"/>
    <w:rsid w:val="002C18C9"/>
    <w:rsid w:val="002C19E4"/>
    <w:rsid w:val="002C211B"/>
    <w:rsid w:val="002C2184"/>
    <w:rsid w:val="002C2246"/>
    <w:rsid w:val="002C231B"/>
    <w:rsid w:val="002C2B7B"/>
    <w:rsid w:val="002C2D02"/>
    <w:rsid w:val="002C2E84"/>
    <w:rsid w:val="002C312C"/>
    <w:rsid w:val="002C3D5E"/>
    <w:rsid w:val="002C47C5"/>
    <w:rsid w:val="002C4B6B"/>
    <w:rsid w:val="002C4B71"/>
    <w:rsid w:val="002C4DEB"/>
    <w:rsid w:val="002C5687"/>
    <w:rsid w:val="002C5AAB"/>
    <w:rsid w:val="002C5BB9"/>
    <w:rsid w:val="002C60E9"/>
    <w:rsid w:val="002C6198"/>
    <w:rsid w:val="002C6B2D"/>
    <w:rsid w:val="002C6C1E"/>
    <w:rsid w:val="002C735E"/>
    <w:rsid w:val="002C772E"/>
    <w:rsid w:val="002C7B2A"/>
    <w:rsid w:val="002C7B90"/>
    <w:rsid w:val="002C7F1A"/>
    <w:rsid w:val="002D017D"/>
    <w:rsid w:val="002D0396"/>
    <w:rsid w:val="002D039E"/>
    <w:rsid w:val="002D05D3"/>
    <w:rsid w:val="002D0838"/>
    <w:rsid w:val="002D0A70"/>
    <w:rsid w:val="002D0B54"/>
    <w:rsid w:val="002D0B76"/>
    <w:rsid w:val="002D0E80"/>
    <w:rsid w:val="002D0FAC"/>
    <w:rsid w:val="002D1399"/>
    <w:rsid w:val="002D162F"/>
    <w:rsid w:val="002D1AF9"/>
    <w:rsid w:val="002D1BFF"/>
    <w:rsid w:val="002D1CEF"/>
    <w:rsid w:val="002D230A"/>
    <w:rsid w:val="002D2444"/>
    <w:rsid w:val="002D2574"/>
    <w:rsid w:val="002D3058"/>
    <w:rsid w:val="002D31D6"/>
    <w:rsid w:val="002D3AFA"/>
    <w:rsid w:val="002D4036"/>
    <w:rsid w:val="002D4175"/>
    <w:rsid w:val="002D42DE"/>
    <w:rsid w:val="002D43A7"/>
    <w:rsid w:val="002D44A5"/>
    <w:rsid w:val="002D47A9"/>
    <w:rsid w:val="002D48A7"/>
    <w:rsid w:val="002D4F3F"/>
    <w:rsid w:val="002D4F66"/>
    <w:rsid w:val="002D546A"/>
    <w:rsid w:val="002D5485"/>
    <w:rsid w:val="002D58DA"/>
    <w:rsid w:val="002D5E8D"/>
    <w:rsid w:val="002D636A"/>
    <w:rsid w:val="002D6397"/>
    <w:rsid w:val="002D6804"/>
    <w:rsid w:val="002D7D1D"/>
    <w:rsid w:val="002D7DF7"/>
    <w:rsid w:val="002D7E01"/>
    <w:rsid w:val="002D7F40"/>
    <w:rsid w:val="002E008D"/>
    <w:rsid w:val="002E0101"/>
    <w:rsid w:val="002E01F1"/>
    <w:rsid w:val="002E0CAA"/>
    <w:rsid w:val="002E1027"/>
    <w:rsid w:val="002E1092"/>
    <w:rsid w:val="002E1201"/>
    <w:rsid w:val="002E1639"/>
    <w:rsid w:val="002E1C74"/>
    <w:rsid w:val="002E1DFB"/>
    <w:rsid w:val="002E1F7C"/>
    <w:rsid w:val="002E1F8B"/>
    <w:rsid w:val="002E2257"/>
    <w:rsid w:val="002E28A7"/>
    <w:rsid w:val="002E299A"/>
    <w:rsid w:val="002E2BF0"/>
    <w:rsid w:val="002E2BFB"/>
    <w:rsid w:val="002E31C8"/>
    <w:rsid w:val="002E327A"/>
    <w:rsid w:val="002E32D4"/>
    <w:rsid w:val="002E3879"/>
    <w:rsid w:val="002E3C3E"/>
    <w:rsid w:val="002E418C"/>
    <w:rsid w:val="002E4246"/>
    <w:rsid w:val="002E4298"/>
    <w:rsid w:val="002E4583"/>
    <w:rsid w:val="002E466C"/>
    <w:rsid w:val="002E50F1"/>
    <w:rsid w:val="002E5260"/>
    <w:rsid w:val="002E55FE"/>
    <w:rsid w:val="002E5637"/>
    <w:rsid w:val="002E57E4"/>
    <w:rsid w:val="002E5DAB"/>
    <w:rsid w:val="002E613A"/>
    <w:rsid w:val="002E6847"/>
    <w:rsid w:val="002E6A59"/>
    <w:rsid w:val="002E6EAF"/>
    <w:rsid w:val="002E718E"/>
    <w:rsid w:val="002E789F"/>
    <w:rsid w:val="002F0682"/>
    <w:rsid w:val="002F075D"/>
    <w:rsid w:val="002F0A0B"/>
    <w:rsid w:val="002F0CF8"/>
    <w:rsid w:val="002F0D47"/>
    <w:rsid w:val="002F13A8"/>
    <w:rsid w:val="002F1995"/>
    <w:rsid w:val="002F1CCB"/>
    <w:rsid w:val="002F2439"/>
    <w:rsid w:val="002F283B"/>
    <w:rsid w:val="002F30FD"/>
    <w:rsid w:val="002F3237"/>
    <w:rsid w:val="002F3392"/>
    <w:rsid w:val="002F35B9"/>
    <w:rsid w:val="002F3A43"/>
    <w:rsid w:val="002F3CD3"/>
    <w:rsid w:val="002F3E60"/>
    <w:rsid w:val="002F414D"/>
    <w:rsid w:val="002F4420"/>
    <w:rsid w:val="002F451C"/>
    <w:rsid w:val="002F460C"/>
    <w:rsid w:val="002F46A2"/>
    <w:rsid w:val="002F4BD6"/>
    <w:rsid w:val="002F5A7F"/>
    <w:rsid w:val="002F63B3"/>
    <w:rsid w:val="002F6FD1"/>
    <w:rsid w:val="002F7016"/>
    <w:rsid w:val="002F72E6"/>
    <w:rsid w:val="002F74DB"/>
    <w:rsid w:val="002F7733"/>
    <w:rsid w:val="002F7843"/>
    <w:rsid w:val="002F791E"/>
    <w:rsid w:val="00300506"/>
    <w:rsid w:val="00300CED"/>
    <w:rsid w:val="00300DFE"/>
    <w:rsid w:val="00300EF7"/>
    <w:rsid w:val="00300FEE"/>
    <w:rsid w:val="00302864"/>
    <w:rsid w:val="00302AC9"/>
    <w:rsid w:val="00302F9C"/>
    <w:rsid w:val="00303491"/>
    <w:rsid w:val="0030363A"/>
    <w:rsid w:val="0030431A"/>
    <w:rsid w:val="0030439B"/>
    <w:rsid w:val="003044D8"/>
    <w:rsid w:val="00304920"/>
    <w:rsid w:val="00304A0B"/>
    <w:rsid w:val="00304BE7"/>
    <w:rsid w:val="00304D3A"/>
    <w:rsid w:val="00305DBD"/>
    <w:rsid w:val="003060AB"/>
    <w:rsid w:val="003061A5"/>
    <w:rsid w:val="0030684C"/>
    <w:rsid w:val="00306DEF"/>
    <w:rsid w:val="00306E70"/>
    <w:rsid w:val="00307041"/>
    <w:rsid w:val="00307476"/>
    <w:rsid w:val="00307A6E"/>
    <w:rsid w:val="00307DB9"/>
    <w:rsid w:val="00307E8D"/>
    <w:rsid w:val="00307EE3"/>
    <w:rsid w:val="003105B1"/>
    <w:rsid w:val="00310E2A"/>
    <w:rsid w:val="00311163"/>
    <w:rsid w:val="003117B6"/>
    <w:rsid w:val="00311B14"/>
    <w:rsid w:val="00311B53"/>
    <w:rsid w:val="003125D4"/>
    <w:rsid w:val="00312B87"/>
    <w:rsid w:val="00313576"/>
    <w:rsid w:val="003136D6"/>
    <w:rsid w:val="0031407E"/>
    <w:rsid w:val="003145F6"/>
    <w:rsid w:val="00314B95"/>
    <w:rsid w:val="00314EB6"/>
    <w:rsid w:val="00314F9C"/>
    <w:rsid w:val="00315850"/>
    <w:rsid w:val="0031682B"/>
    <w:rsid w:val="00317520"/>
    <w:rsid w:val="003178B0"/>
    <w:rsid w:val="00317A5A"/>
    <w:rsid w:val="00317BE2"/>
    <w:rsid w:val="00317FCD"/>
    <w:rsid w:val="0032095C"/>
    <w:rsid w:val="00320D6A"/>
    <w:rsid w:val="00321416"/>
    <w:rsid w:val="00321937"/>
    <w:rsid w:val="00321B30"/>
    <w:rsid w:val="00321B7B"/>
    <w:rsid w:val="00321C53"/>
    <w:rsid w:val="0032205B"/>
    <w:rsid w:val="00322253"/>
    <w:rsid w:val="0032229C"/>
    <w:rsid w:val="00322A0D"/>
    <w:rsid w:val="00322BCF"/>
    <w:rsid w:val="00322D94"/>
    <w:rsid w:val="003231BC"/>
    <w:rsid w:val="003233FB"/>
    <w:rsid w:val="003236A5"/>
    <w:rsid w:val="00323DC8"/>
    <w:rsid w:val="00323E89"/>
    <w:rsid w:val="00324010"/>
    <w:rsid w:val="00324220"/>
    <w:rsid w:val="003244BB"/>
    <w:rsid w:val="00324D71"/>
    <w:rsid w:val="00325262"/>
    <w:rsid w:val="00325777"/>
    <w:rsid w:val="00325B1B"/>
    <w:rsid w:val="00325E89"/>
    <w:rsid w:val="00325F7C"/>
    <w:rsid w:val="0032632F"/>
    <w:rsid w:val="00326486"/>
    <w:rsid w:val="00326688"/>
    <w:rsid w:val="003268C3"/>
    <w:rsid w:val="003268EC"/>
    <w:rsid w:val="00326BAE"/>
    <w:rsid w:val="00326BD8"/>
    <w:rsid w:val="00326C09"/>
    <w:rsid w:val="00326E7F"/>
    <w:rsid w:val="00326F65"/>
    <w:rsid w:val="00326F7F"/>
    <w:rsid w:val="00326FDD"/>
    <w:rsid w:val="00327152"/>
    <w:rsid w:val="003272F0"/>
    <w:rsid w:val="003275CA"/>
    <w:rsid w:val="003275D5"/>
    <w:rsid w:val="00327ADC"/>
    <w:rsid w:val="00327F34"/>
    <w:rsid w:val="0033078C"/>
    <w:rsid w:val="00330A14"/>
    <w:rsid w:val="00330D23"/>
    <w:rsid w:val="00331059"/>
    <w:rsid w:val="003314A1"/>
    <w:rsid w:val="00331BE7"/>
    <w:rsid w:val="00331E5C"/>
    <w:rsid w:val="00331EEB"/>
    <w:rsid w:val="00332974"/>
    <w:rsid w:val="00332E1A"/>
    <w:rsid w:val="00333056"/>
    <w:rsid w:val="00333068"/>
    <w:rsid w:val="0033338C"/>
    <w:rsid w:val="003337A1"/>
    <w:rsid w:val="003338AB"/>
    <w:rsid w:val="00333B60"/>
    <w:rsid w:val="00333C3C"/>
    <w:rsid w:val="0033464B"/>
    <w:rsid w:val="00334DD7"/>
    <w:rsid w:val="003350D5"/>
    <w:rsid w:val="003354CA"/>
    <w:rsid w:val="0033599D"/>
    <w:rsid w:val="00335FC7"/>
    <w:rsid w:val="00336015"/>
    <w:rsid w:val="00337977"/>
    <w:rsid w:val="00337C4B"/>
    <w:rsid w:val="00337CE9"/>
    <w:rsid w:val="00340045"/>
    <w:rsid w:val="00340124"/>
    <w:rsid w:val="0034019C"/>
    <w:rsid w:val="003407FC"/>
    <w:rsid w:val="003409EB"/>
    <w:rsid w:val="00340E89"/>
    <w:rsid w:val="00341360"/>
    <w:rsid w:val="0034152D"/>
    <w:rsid w:val="0034172F"/>
    <w:rsid w:val="00341CBD"/>
    <w:rsid w:val="00341DE8"/>
    <w:rsid w:val="00341F61"/>
    <w:rsid w:val="003421D4"/>
    <w:rsid w:val="00342F24"/>
    <w:rsid w:val="00343249"/>
    <w:rsid w:val="003433E8"/>
    <w:rsid w:val="003436E8"/>
    <w:rsid w:val="00343AC1"/>
    <w:rsid w:val="0034403A"/>
    <w:rsid w:val="0034462E"/>
    <w:rsid w:val="00344D7E"/>
    <w:rsid w:val="00345313"/>
    <w:rsid w:val="003453C5"/>
    <w:rsid w:val="00345826"/>
    <w:rsid w:val="003459A4"/>
    <w:rsid w:val="00345D02"/>
    <w:rsid w:val="0034642B"/>
    <w:rsid w:val="003465DF"/>
    <w:rsid w:val="003466ED"/>
    <w:rsid w:val="0034673C"/>
    <w:rsid w:val="00346801"/>
    <w:rsid w:val="00346B8D"/>
    <w:rsid w:val="00346CBF"/>
    <w:rsid w:val="003475DB"/>
    <w:rsid w:val="003477DB"/>
    <w:rsid w:val="00347854"/>
    <w:rsid w:val="00347A58"/>
    <w:rsid w:val="00347B10"/>
    <w:rsid w:val="0035037C"/>
    <w:rsid w:val="00350708"/>
    <w:rsid w:val="00350BE3"/>
    <w:rsid w:val="00350DDF"/>
    <w:rsid w:val="00350EEE"/>
    <w:rsid w:val="0035135B"/>
    <w:rsid w:val="00351396"/>
    <w:rsid w:val="0035187F"/>
    <w:rsid w:val="003519A1"/>
    <w:rsid w:val="0035273B"/>
    <w:rsid w:val="003527FA"/>
    <w:rsid w:val="00353930"/>
    <w:rsid w:val="00353CC6"/>
    <w:rsid w:val="00354187"/>
    <w:rsid w:val="00354393"/>
    <w:rsid w:val="0035446D"/>
    <w:rsid w:val="00354975"/>
    <w:rsid w:val="00355470"/>
    <w:rsid w:val="003554B8"/>
    <w:rsid w:val="00355562"/>
    <w:rsid w:val="0035558B"/>
    <w:rsid w:val="00355998"/>
    <w:rsid w:val="00355A94"/>
    <w:rsid w:val="00355A9C"/>
    <w:rsid w:val="00356074"/>
    <w:rsid w:val="003562A2"/>
    <w:rsid w:val="0035700D"/>
    <w:rsid w:val="0035720A"/>
    <w:rsid w:val="00357907"/>
    <w:rsid w:val="00357AB7"/>
    <w:rsid w:val="00357F87"/>
    <w:rsid w:val="003606A0"/>
    <w:rsid w:val="003606D4"/>
    <w:rsid w:val="003608B9"/>
    <w:rsid w:val="00360DF4"/>
    <w:rsid w:val="003616E1"/>
    <w:rsid w:val="00361857"/>
    <w:rsid w:val="00361988"/>
    <w:rsid w:val="0036275A"/>
    <w:rsid w:val="00362B4D"/>
    <w:rsid w:val="00362C40"/>
    <w:rsid w:val="00364118"/>
    <w:rsid w:val="003641F6"/>
    <w:rsid w:val="00364235"/>
    <w:rsid w:val="003647C5"/>
    <w:rsid w:val="0036487E"/>
    <w:rsid w:val="00364A29"/>
    <w:rsid w:val="00364AB3"/>
    <w:rsid w:val="00364CAD"/>
    <w:rsid w:val="0036541D"/>
    <w:rsid w:val="003663D0"/>
    <w:rsid w:val="0036680D"/>
    <w:rsid w:val="00366812"/>
    <w:rsid w:val="00366875"/>
    <w:rsid w:val="00366C9F"/>
    <w:rsid w:val="00366CBD"/>
    <w:rsid w:val="00366E1F"/>
    <w:rsid w:val="0036797F"/>
    <w:rsid w:val="003706EC"/>
    <w:rsid w:val="00370A7D"/>
    <w:rsid w:val="00370CA3"/>
    <w:rsid w:val="003710CC"/>
    <w:rsid w:val="00371381"/>
    <w:rsid w:val="00371614"/>
    <w:rsid w:val="00371DF2"/>
    <w:rsid w:val="0037235F"/>
    <w:rsid w:val="003725E8"/>
    <w:rsid w:val="00372853"/>
    <w:rsid w:val="00372B09"/>
    <w:rsid w:val="00372EE3"/>
    <w:rsid w:val="0037344F"/>
    <w:rsid w:val="003735F2"/>
    <w:rsid w:val="00373DCB"/>
    <w:rsid w:val="00374816"/>
    <w:rsid w:val="00374D20"/>
    <w:rsid w:val="00375317"/>
    <w:rsid w:val="00375773"/>
    <w:rsid w:val="003758B8"/>
    <w:rsid w:val="00375B23"/>
    <w:rsid w:val="00375CA9"/>
    <w:rsid w:val="00375D1B"/>
    <w:rsid w:val="00375F3D"/>
    <w:rsid w:val="00376B29"/>
    <w:rsid w:val="003772C2"/>
    <w:rsid w:val="0037752D"/>
    <w:rsid w:val="0037777C"/>
    <w:rsid w:val="003777E5"/>
    <w:rsid w:val="00377A26"/>
    <w:rsid w:val="00377AC8"/>
    <w:rsid w:val="00377D34"/>
    <w:rsid w:val="00380397"/>
    <w:rsid w:val="003806B1"/>
    <w:rsid w:val="00380CE6"/>
    <w:rsid w:val="00380F82"/>
    <w:rsid w:val="00380FA0"/>
    <w:rsid w:val="00381255"/>
    <w:rsid w:val="003812F1"/>
    <w:rsid w:val="00381755"/>
    <w:rsid w:val="00381B4B"/>
    <w:rsid w:val="00381BF5"/>
    <w:rsid w:val="00382463"/>
    <w:rsid w:val="00383173"/>
    <w:rsid w:val="00383248"/>
    <w:rsid w:val="00383743"/>
    <w:rsid w:val="0038395E"/>
    <w:rsid w:val="00383A5A"/>
    <w:rsid w:val="00383AEB"/>
    <w:rsid w:val="003845DD"/>
    <w:rsid w:val="003846F1"/>
    <w:rsid w:val="00384E3E"/>
    <w:rsid w:val="00385331"/>
    <w:rsid w:val="00385567"/>
    <w:rsid w:val="003858E2"/>
    <w:rsid w:val="00385A67"/>
    <w:rsid w:val="00385CED"/>
    <w:rsid w:val="0038605A"/>
    <w:rsid w:val="0038616A"/>
    <w:rsid w:val="003868D8"/>
    <w:rsid w:val="00386A03"/>
    <w:rsid w:val="00386AF8"/>
    <w:rsid w:val="00386B91"/>
    <w:rsid w:val="00387171"/>
    <w:rsid w:val="0038738A"/>
    <w:rsid w:val="00387B8A"/>
    <w:rsid w:val="003901CE"/>
    <w:rsid w:val="0039069B"/>
    <w:rsid w:val="0039073E"/>
    <w:rsid w:val="00390759"/>
    <w:rsid w:val="00390760"/>
    <w:rsid w:val="003908B0"/>
    <w:rsid w:val="00390A42"/>
    <w:rsid w:val="003919E9"/>
    <w:rsid w:val="00391C35"/>
    <w:rsid w:val="00391C80"/>
    <w:rsid w:val="00391CA1"/>
    <w:rsid w:val="0039200B"/>
    <w:rsid w:val="00392049"/>
    <w:rsid w:val="00392368"/>
    <w:rsid w:val="0039290E"/>
    <w:rsid w:val="0039292B"/>
    <w:rsid w:val="00392ACE"/>
    <w:rsid w:val="00392B38"/>
    <w:rsid w:val="00393280"/>
    <w:rsid w:val="00393632"/>
    <w:rsid w:val="0039372B"/>
    <w:rsid w:val="0039384C"/>
    <w:rsid w:val="0039392E"/>
    <w:rsid w:val="0039398B"/>
    <w:rsid w:val="00393C75"/>
    <w:rsid w:val="00393DCA"/>
    <w:rsid w:val="00393FA5"/>
    <w:rsid w:val="0039436D"/>
    <w:rsid w:val="003946EE"/>
    <w:rsid w:val="0039481B"/>
    <w:rsid w:val="00394AF7"/>
    <w:rsid w:val="00395BE1"/>
    <w:rsid w:val="00395E84"/>
    <w:rsid w:val="00395FED"/>
    <w:rsid w:val="003962C0"/>
    <w:rsid w:val="00396541"/>
    <w:rsid w:val="00396636"/>
    <w:rsid w:val="00396703"/>
    <w:rsid w:val="00396856"/>
    <w:rsid w:val="003975BC"/>
    <w:rsid w:val="0039768A"/>
    <w:rsid w:val="0039791B"/>
    <w:rsid w:val="003A0133"/>
    <w:rsid w:val="003A04D8"/>
    <w:rsid w:val="003A0A6F"/>
    <w:rsid w:val="003A0B00"/>
    <w:rsid w:val="003A103C"/>
    <w:rsid w:val="003A11C2"/>
    <w:rsid w:val="003A190F"/>
    <w:rsid w:val="003A1B5B"/>
    <w:rsid w:val="003A21F5"/>
    <w:rsid w:val="003A2463"/>
    <w:rsid w:val="003A268C"/>
    <w:rsid w:val="003A29FC"/>
    <w:rsid w:val="003A2E5D"/>
    <w:rsid w:val="003A33D1"/>
    <w:rsid w:val="003A3733"/>
    <w:rsid w:val="003A3B72"/>
    <w:rsid w:val="003A3FEA"/>
    <w:rsid w:val="003A40AA"/>
    <w:rsid w:val="003A461C"/>
    <w:rsid w:val="003A4A10"/>
    <w:rsid w:val="003A4E5C"/>
    <w:rsid w:val="003A4E99"/>
    <w:rsid w:val="003A4F1D"/>
    <w:rsid w:val="003A4F7F"/>
    <w:rsid w:val="003A513D"/>
    <w:rsid w:val="003A589A"/>
    <w:rsid w:val="003A5B40"/>
    <w:rsid w:val="003A68B8"/>
    <w:rsid w:val="003A6CB9"/>
    <w:rsid w:val="003A6DF5"/>
    <w:rsid w:val="003A6EC5"/>
    <w:rsid w:val="003A7018"/>
    <w:rsid w:val="003A7712"/>
    <w:rsid w:val="003A7C9A"/>
    <w:rsid w:val="003B0100"/>
    <w:rsid w:val="003B0747"/>
    <w:rsid w:val="003B09BE"/>
    <w:rsid w:val="003B0BC6"/>
    <w:rsid w:val="003B0CFF"/>
    <w:rsid w:val="003B0E2B"/>
    <w:rsid w:val="003B143B"/>
    <w:rsid w:val="003B17A9"/>
    <w:rsid w:val="003B17E5"/>
    <w:rsid w:val="003B18C7"/>
    <w:rsid w:val="003B190D"/>
    <w:rsid w:val="003B1AF7"/>
    <w:rsid w:val="003B1FC2"/>
    <w:rsid w:val="003B2102"/>
    <w:rsid w:val="003B216F"/>
    <w:rsid w:val="003B234A"/>
    <w:rsid w:val="003B2EED"/>
    <w:rsid w:val="003B2EF8"/>
    <w:rsid w:val="003B2FB5"/>
    <w:rsid w:val="003B3BCA"/>
    <w:rsid w:val="003B3FE3"/>
    <w:rsid w:val="003B453C"/>
    <w:rsid w:val="003B4FC8"/>
    <w:rsid w:val="003B50CE"/>
    <w:rsid w:val="003B5102"/>
    <w:rsid w:val="003B5348"/>
    <w:rsid w:val="003B5695"/>
    <w:rsid w:val="003B5C93"/>
    <w:rsid w:val="003B5CF0"/>
    <w:rsid w:val="003B5EDB"/>
    <w:rsid w:val="003B5F04"/>
    <w:rsid w:val="003B685F"/>
    <w:rsid w:val="003B6A9B"/>
    <w:rsid w:val="003B6B02"/>
    <w:rsid w:val="003B717A"/>
    <w:rsid w:val="003B7AA4"/>
    <w:rsid w:val="003B7F8F"/>
    <w:rsid w:val="003C05B9"/>
    <w:rsid w:val="003C09BE"/>
    <w:rsid w:val="003C0D65"/>
    <w:rsid w:val="003C0D76"/>
    <w:rsid w:val="003C0E31"/>
    <w:rsid w:val="003C1747"/>
    <w:rsid w:val="003C1B5C"/>
    <w:rsid w:val="003C243A"/>
    <w:rsid w:val="003C2519"/>
    <w:rsid w:val="003C2EF0"/>
    <w:rsid w:val="003C3193"/>
    <w:rsid w:val="003C35E6"/>
    <w:rsid w:val="003C3861"/>
    <w:rsid w:val="003C396A"/>
    <w:rsid w:val="003C407A"/>
    <w:rsid w:val="003C4580"/>
    <w:rsid w:val="003C4777"/>
    <w:rsid w:val="003C4D13"/>
    <w:rsid w:val="003C4F3F"/>
    <w:rsid w:val="003C4F53"/>
    <w:rsid w:val="003C5198"/>
    <w:rsid w:val="003C53C5"/>
    <w:rsid w:val="003C55CA"/>
    <w:rsid w:val="003C56A5"/>
    <w:rsid w:val="003C67E7"/>
    <w:rsid w:val="003C737E"/>
    <w:rsid w:val="003C7FC0"/>
    <w:rsid w:val="003D132A"/>
    <w:rsid w:val="003D1538"/>
    <w:rsid w:val="003D1945"/>
    <w:rsid w:val="003D1B15"/>
    <w:rsid w:val="003D1B96"/>
    <w:rsid w:val="003D1FB0"/>
    <w:rsid w:val="003D241D"/>
    <w:rsid w:val="003D24D0"/>
    <w:rsid w:val="003D26C8"/>
    <w:rsid w:val="003D26CA"/>
    <w:rsid w:val="003D2902"/>
    <w:rsid w:val="003D2C46"/>
    <w:rsid w:val="003D3042"/>
    <w:rsid w:val="003D39AB"/>
    <w:rsid w:val="003D409A"/>
    <w:rsid w:val="003D4493"/>
    <w:rsid w:val="003D51CB"/>
    <w:rsid w:val="003D5455"/>
    <w:rsid w:val="003D5B01"/>
    <w:rsid w:val="003D606D"/>
    <w:rsid w:val="003D6188"/>
    <w:rsid w:val="003D6416"/>
    <w:rsid w:val="003D6452"/>
    <w:rsid w:val="003D70C6"/>
    <w:rsid w:val="003D74F5"/>
    <w:rsid w:val="003D7520"/>
    <w:rsid w:val="003D79BA"/>
    <w:rsid w:val="003D7EC3"/>
    <w:rsid w:val="003D7ECF"/>
    <w:rsid w:val="003E0511"/>
    <w:rsid w:val="003E0D21"/>
    <w:rsid w:val="003E1151"/>
    <w:rsid w:val="003E1E2E"/>
    <w:rsid w:val="003E2270"/>
    <w:rsid w:val="003E2A3E"/>
    <w:rsid w:val="003E2E5D"/>
    <w:rsid w:val="003E36D9"/>
    <w:rsid w:val="003E3841"/>
    <w:rsid w:val="003E3A83"/>
    <w:rsid w:val="003E3DC7"/>
    <w:rsid w:val="003E4228"/>
    <w:rsid w:val="003E4311"/>
    <w:rsid w:val="003E50D3"/>
    <w:rsid w:val="003E560C"/>
    <w:rsid w:val="003E5AEB"/>
    <w:rsid w:val="003E5CE1"/>
    <w:rsid w:val="003E621C"/>
    <w:rsid w:val="003E65E6"/>
    <w:rsid w:val="003E74F7"/>
    <w:rsid w:val="003E7C8E"/>
    <w:rsid w:val="003F098E"/>
    <w:rsid w:val="003F17A5"/>
    <w:rsid w:val="003F1919"/>
    <w:rsid w:val="003F2001"/>
    <w:rsid w:val="003F20BF"/>
    <w:rsid w:val="003F2325"/>
    <w:rsid w:val="003F255A"/>
    <w:rsid w:val="003F295D"/>
    <w:rsid w:val="003F309A"/>
    <w:rsid w:val="003F37EE"/>
    <w:rsid w:val="003F380A"/>
    <w:rsid w:val="003F4106"/>
    <w:rsid w:val="003F43F7"/>
    <w:rsid w:val="003F4616"/>
    <w:rsid w:val="003F47BC"/>
    <w:rsid w:val="003F482F"/>
    <w:rsid w:val="003F4FB2"/>
    <w:rsid w:val="003F50FD"/>
    <w:rsid w:val="003F529E"/>
    <w:rsid w:val="003F558C"/>
    <w:rsid w:val="003F5882"/>
    <w:rsid w:val="003F59E0"/>
    <w:rsid w:val="003F5AE6"/>
    <w:rsid w:val="003F607C"/>
    <w:rsid w:val="003F633C"/>
    <w:rsid w:val="003F63F8"/>
    <w:rsid w:val="003F66A5"/>
    <w:rsid w:val="003F66B2"/>
    <w:rsid w:val="003F69DB"/>
    <w:rsid w:val="003F6A2C"/>
    <w:rsid w:val="003F6CB0"/>
    <w:rsid w:val="003F6EEE"/>
    <w:rsid w:val="003F71EC"/>
    <w:rsid w:val="003F72CF"/>
    <w:rsid w:val="003F75C7"/>
    <w:rsid w:val="003F7631"/>
    <w:rsid w:val="003F7848"/>
    <w:rsid w:val="003F7BA3"/>
    <w:rsid w:val="003F7D0E"/>
    <w:rsid w:val="003F7D5C"/>
    <w:rsid w:val="00400107"/>
    <w:rsid w:val="00400119"/>
    <w:rsid w:val="00400418"/>
    <w:rsid w:val="004008C2"/>
    <w:rsid w:val="00400E6F"/>
    <w:rsid w:val="004014AF"/>
    <w:rsid w:val="00401780"/>
    <w:rsid w:val="00401E52"/>
    <w:rsid w:val="004021D4"/>
    <w:rsid w:val="0040222D"/>
    <w:rsid w:val="0040223E"/>
    <w:rsid w:val="0040255E"/>
    <w:rsid w:val="00402624"/>
    <w:rsid w:val="004028FA"/>
    <w:rsid w:val="00402A1D"/>
    <w:rsid w:val="00402A2D"/>
    <w:rsid w:val="00402B6C"/>
    <w:rsid w:val="00402D9F"/>
    <w:rsid w:val="00402F17"/>
    <w:rsid w:val="00402F49"/>
    <w:rsid w:val="00402FD1"/>
    <w:rsid w:val="00403106"/>
    <w:rsid w:val="00403634"/>
    <w:rsid w:val="00403C17"/>
    <w:rsid w:val="00404027"/>
    <w:rsid w:val="00404044"/>
    <w:rsid w:val="0040405B"/>
    <w:rsid w:val="00404327"/>
    <w:rsid w:val="0040433A"/>
    <w:rsid w:val="004044F0"/>
    <w:rsid w:val="004046D4"/>
    <w:rsid w:val="00404769"/>
    <w:rsid w:val="00404A60"/>
    <w:rsid w:val="00404B02"/>
    <w:rsid w:val="00404CAC"/>
    <w:rsid w:val="00404D33"/>
    <w:rsid w:val="00405271"/>
    <w:rsid w:val="00405749"/>
    <w:rsid w:val="00405AA2"/>
    <w:rsid w:val="00405D4F"/>
    <w:rsid w:val="00405F29"/>
    <w:rsid w:val="004069F5"/>
    <w:rsid w:val="00406F8A"/>
    <w:rsid w:val="004073BD"/>
    <w:rsid w:val="004074DD"/>
    <w:rsid w:val="00407DAD"/>
    <w:rsid w:val="004101EA"/>
    <w:rsid w:val="0041049E"/>
    <w:rsid w:val="00410888"/>
    <w:rsid w:val="00410C67"/>
    <w:rsid w:val="0041107B"/>
    <w:rsid w:val="004111BE"/>
    <w:rsid w:val="00411700"/>
    <w:rsid w:val="004121D9"/>
    <w:rsid w:val="004128B0"/>
    <w:rsid w:val="00412A9F"/>
    <w:rsid w:val="00412CF0"/>
    <w:rsid w:val="00412FD3"/>
    <w:rsid w:val="004130A3"/>
    <w:rsid w:val="0041311F"/>
    <w:rsid w:val="004132DB"/>
    <w:rsid w:val="00413376"/>
    <w:rsid w:val="0041343D"/>
    <w:rsid w:val="004139B3"/>
    <w:rsid w:val="00413A1A"/>
    <w:rsid w:val="0041440A"/>
    <w:rsid w:val="004145D2"/>
    <w:rsid w:val="0041529F"/>
    <w:rsid w:val="0041594B"/>
    <w:rsid w:val="00415F66"/>
    <w:rsid w:val="004167CA"/>
    <w:rsid w:val="004169C6"/>
    <w:rsid w:val="00416E8E"/>
    <w:rsid w:val="004170CA"/>
    <w:rsid w:val="004173EF"/>
    <w:rsid w:val="00417F53"/>
    <w:rsid w:val="00420165"/>
    <w:rsid w:val="00420518"/>
    <w:rsid w:val="004205E5"/>
    <w:rsid w:val="00420EB6"/>
    <w:rsid w:val="00421239"/>
    <w:rsid w:val="0042152B"/>
    <w:rsid w:val="004215A8"/>
    <w:rsid w:val="0042172D"/>
    <w:rsid w:val="00421733"/>
    <w:rsid w:val="00421DDE"/>
    <w:rsid w:val="00421DE0"/>
    <w:rsid w:val="00421EFE"/>
    <w:rsid w:val="004220AD"/>
    <w:rsid w:val="0042210A"/>
    <w:rsid w:val="00422409"/>
    <w:rsid w:val="00422606"/>
    <w:rsid w:val="004227CE"/>
    <w:rsid w:val="004234DF"/>
    <w:rsid w:val="00423536"/>
    <w:rsid w:val="00423A9A"/>
    <w:rsid w:val="00423CBF"/>
    <w:rsid w:val="00424116"/>
    <w:rsid w:val="0042416F"/>
    <w:rsid w:val="004241C3"/>
    <w:rsid w:val="00424942"/>
    <w:rsid w:val="004249F8"/>
    <w:rsid w:val="00425386"/>
    <w:rsid w:val="0042581C"/>
    <w:rsid w:val="00425927"/>
    <w:rsid w:val="00425DB2"/>
    <w:rsid w:val="00425F14"/>
    <w:rsid w:val="00425F63"/>
    <w:rsid w:val="00425FD8"/>
    <w:rsid w:val="0042627B"/>
    <w:rsid w:val="004272AC"/>
    <w:rsid w:val="0042755E"/>
    <w:rsid w:val="0042759D"/>
    <w:rsid w:val="004276E6"/>
    <w:rsid w:val="0042777D"/>
    <w:rsid w:val="00427A40"/>
    <w:rsid w:val="00427F2A"/>
    <w:rsid w:val="004300E4"/>
    <w:rsid w:val="004306FD"/>
    <w:rsid w:val="00430A4D"/>
    <w:rsid w:val="00430AD8"/>
    <w:rsid w:val="0043111C"/>
    <w:rsid w:val="004311C2"/>
    <w:rsid w:val="00431583"/>
    <w:rsid w:val="00431D4B"/>
    <w:rsid w:val="004322D6"/>
    <w:rsid w:val="00432C94"/>
    <w:rsid w:val="00432FBD"/>
    <w:rsid w:val="004331AF"/>
    <w:rsid w:val="0043326C"/>
    <w:rsid w:val="0043398F"/>
    <w:rsid w:val="00433F80"/>
    <w:rsid w:val="004341C0"/>
    <w:rsid w:val="00434429"/>
    <w:rsid w:val="0043446D"/>
    <w:rsid w:val="004347FD"/>
    <w:rsid w:val="00434F30"/>
    <w:rsid w:val="004354D3"/>
    <w:rsid w:val="00435530"/>
    <w:rsid w:val="004355EC"/>
    <w:rsid w:val="00435A8B"/>
    <w:rsid w:val="00435FCE"/>
    <w:rsid w:val="00436030"/>
    <w:rsid w:val="00437776"/>
    <w:rsid w:val="00437841"/>
    <w:rsid w:val="00437B48"/>
    <w:rsid w:val="00437FB4"/>
    <w:rsid w:val="00440144"/>
    <w:rsid w:val="00440532"/>
    <w:rsid w:val="00440894"/>
    <w:rsid w:val="00440D8A"/>
    <w:rsid w:val="00442256"/>
    <w:rsid w:val="0044229F"/>
    <w:rsid w:val="004426A5"/>
    <w:rsid w:val="00442820"/>
    <w:rsid w:val="00442948"/>
    <w:rsid w:val="00442BFD"/>
    <w:rsid w:val="00442E17"/>
    <w:rsid w:val="004432AD"/>
    <w:rsid w:val="004434BF"/>
    <w:rsid w:val="004434F7"/>
    <w:rsid w:val="00443639"/>
    <w:rsid w:val="00443B77"/>
    <w:rsid w:val="00444474"/>
    <w:rsid w:val="00444983"/>
    <w:rsid w:val="004449C4"/>
    <w:rsid w:val="00444E82"/>
    <w:rsid w:val="004454BF"/>
    <w:rsid w:val="004455D8"/>
    <w:rsid w:val="004455F2"/>
    <w:rsid w:val="004456C7"/>
    <w:rsid w:val="00445988"/>
    <w:rsid w:val="00445B65"/>
    <w:rsid w:val="00445EB2"/>
    <w:rsid w:val="0044631E"/>
    <w:rsid w:val="00446786"/>
    <w:rsid w:val="00446949"/>
    <w:rsid w:val="0044705D"/>
    <w:rsid w:val="004504B1"/>
    <w:rsid w:val="00450665"/>
    <w:rsid w:val="00450E36"/>
    <w:rsid w:val="0045128A"/>
    <w:rsid w:val="0045133A"/>
    <w:rsid w:val="00451520"/>
    <w:rsid w:val="004516B3"/>
    <w:rsid w:val="00451D63"/>
    <w:rsid w:val="00451EBA"/>
    <w:rsid w:val="004520E4"/>
    <w:rsid w:val="00452191"/>
    <w:rsid w:val="0045225A"/>
    <w:rsid w:val="004523E3"/>
    <w:rsid w:val="00452BD5"/>
    <w:rsid w:val="00452D9C"/>
    <w:rsid w:val="00452DB1"/>
    <w:rsid w:val="004532BF"/>
    <w:rsid w:val="00454062"/>
    <w:rsid w:val="004544C6"/>
    <w:rsid w:val="0045450A"/>
    <w:rsid w:val="00454892"/>
    <w:rsid w:val="00454EBE"/>
    <w:rsid w:val="0045560C"/>
    <w:rsid w:val="00455A53"/>
    <w:rsid w:val="00455DED"/>
    <w:rsid w:val="004568F6"/>
    <w:rsid w:val="0045693E"/>
    <w:rsid w:val="00456A80"/>
    <w:rsid w:val="00456C96"/>
    <w:rsid w:val="00456D89"/>
    <w:rsid w:val="00457263"/>
    <w:rsid w:val="004572F1"/>
    <w:rsid w:val="00457952"/>
    <w:rsid w:val="00457E75"/>
    <w:rsid w:val="00457F70"/>
    <w:rsid w:val="004600B5"/>
    <w:rsid w:val="004603FA"/>
    <w:rsid w:val="00460767"/>
    <w:rsid w:val="004609D5"/>
    <w:rsid w:val="00460B0C"/>
    <w:rsid w:val="00461BA5"/>
    <w:rsid w:val="00461C99"/>
    <w:rsid w:val="00461F10"/>
    <w:rsid w:val="004627A4"/>
    <w:rsid w:val="004627B7"/>
    <w:rsid w:val="004632E2"/>
    <w:rsid w:val="004643EF"/>
    <w:rsid w:val="00464408"/>
    <w:rsid w:val="00464546"/>
    <w:rsid w:val="00464715"/>
    <w:rsid w:val="00464989"/>
    <w:rsid w:val="00465172"/>
    <w:rsid w:val="004662CE"/>
    <w:rsid w:val="00466528"/>
    <w:rsid w:val="00466B66"/>
    <w:rsid w:val="00466C13"/>
    <w:rsid w:val="00467C9F"/>
    <w:rsid w:val="004700DD"/>
    <w:rsid w:val="004703A1"/>
    <w:rsid w:val="0047051F"/>
    <w:rsid w:val="00470FE9"/>
    <w:rsid w:val="004717B4"/>
    <w:rsid w:val="0047188D"/>
    <w:rsid w:val="00471B46"/>
    <w:rsid w:val="00471D96"/>
    <w:rsid w:val="004726EC"/>
    <w:rsid w:val="00472A23"/>
    <w:rsid w:val="00472D8D"/>
    <w:rsid w:val="00472E62"/>
    <w:rsid w:val="0047361F"/>
    <w:rsid w:val="00473818"/>
    <w:rsid w:val="0047431D"/>
    <w:rsid w:val="00474AB6"/>
    <w:rsid w:val="00474BF0"/>
    <w:rsid w:val="00474FAD"/>
    <w:rsid w:val="00474FCE"/>
    <w:rsid w:val="0047511C"/>
    <w:rsid w:val="004752BD"/>
    <w:rsid w:val="00475550"/>
    <w:rsid w:val="00475701"/>
    <w:rsid w:val="0047597B"/>
    <w:rsid w:val="00475A37"/>
    <w:rsid w:val="00475C80"/>
    <w:rsid w:val="004760E0"/>
    <w:rsid w:val="004762F3"/>
    <w:rsid w:val="0047645A"/>
    <w:rsid w:val="00477018"/>
    <w:rsid w:val="004770F9"/>
    <w:rsid w:val="004776E7"/>
    <w:rsid w:val="00477E8A"/>
    <w:rsid w:val="004800E9"/>
    <w:rsid w:val="004809AB"/>
    <w:rsid w:val="004818E8"/>
    <w:rsid w:val="00481D73"/>
    <w:rsid w:val="00482050"/>
    <w:rsid w:val="004827CB"/>
    <w:rsid w:val="004828AE"/>
    <w:rsid w:val="004829F3"/>
    <w:rsid w:val="00482CAF"/>
    <w:rsid w:val="00482EEB"/>
    <w:rsid w:val="00483190"/>
    <w:rsid w:val="00483CBA"/>
    <w:rsid w:val="00483F19"/>
    <w:rsid w:val="0048401B"/>
    <w:rsid w:val="004840AC"/>
    <w:rsid w:val="00484596"/>
    <w:rsid w:val="00484814"/>
    <w:rsid w:val="00484C8F"/>
    <w:rsid w:val="00485A2D"/>
    <w:rsid w:val="00485C01"/>
    <w:rsid w:val="00485D19"/>
    <w:rsid w:val="00485D3D"/>
    <w:rsid w:val="004860EE"/>
    <w:rsid w:val="0048634A"/>
    <w:rsid w:val="004863F5"/>
    <w:rsid w:val="004864B1"/>
    <w:rsid w:val="00486575"/>
    <w:rsid w:val="0048666E"/>
    <w:rsid w:val="00486B41"/>
    <w:rsid w:val="00486DC7"/>
    <w:rsid w:val="004870F8"/>
    <w:rsid w:val="004875D1"/>
    <w:rsid w:val="004878A2"/>
    <w:rsid w:val="004904E2"/>
    <w:rsid w:val="00490A75"/>
    <w:rsid w:val="00490FFF"/>
    <w:rsid w:val="00491371"/>
    <w:rsid w:val="00491C7C"/>
    <w:rsid w:val="004922C7"/>
    <w:rsid w:val="0049269C"/>
    <w:rsid w:val="00493431"/>
    <w:rsid w:val="0049344A"/>
    <w:rsid w:val="0049386C"/>
    <w:rsid w:val="0049448A"/>
    <w:rsid w:val="00494B5D"/>
    <w:rsid w:val="004950B6"/>
    <w:rsid w:val="00495155"/>
    <w:rsid w:val="0049516D"/>
    <w:rsid w:val="004953D3"/>
    <w:rsid w:val="00495ABC"/>
    <w:rsid w:val="00495B48"/>
    <w:rsid w:val="00495EBA"/>
    <w:rsid w:val="004966F4"/>
    <w:rsid w:val="00496975"/>
    <w:rsid w:val="00496B37"/>
    <w:rsid w:val="00496C6D"/>
    <w:rsid w:val="00496D1B"/>
    <w:rsid w:val="004975C8"/>
    <w:rsid w:val="004978B4"/>
    <w:rsid w:val="00497AF2"/>
    <w:rsid w:val="00497C87"/>
    <w:rsid w:val="00497CC0"/>
    <w:rsid w:val="00497F77"/>
    <w:rsid w:val="004A01B3"/>
    <w:rsid w:val="004A0201"/>
    <w:rsid w:val="004A08A6"/>
    <w:rsid w:val="004A0AAF"/>
    <w:rsid w:val="004A1030"/>
    <w:rsid w:val="004A1259"/>
    <w:rsid w:val="004A134A"/>
    <w:rsid w:val="004A17BC"/>
    <w:rsid w:val="004A1901"/>
    <w:rsid w:val="004A1AEE"/>
    <w:rsid w:val="004A1CED"/>
    <w:rsid w:val="004A1CF7"/>
    <w:rsid w:val="004A2302"/>
    <w:rsid w:val="004A26C4"/>
    <w:rsid w:val="004A2D22"/>
    <w:rsid w:val="004A2DA1"/>
    <w:rsid w:val="004A2DF8"/>
    <w:rsid w:val="004A2EE1"/>
    <w:rsid w:val="004A34CF"/>
    <w:rsid w:val="004A3C64"/>
    <w:rsid w:val="004A3E94"/>
    <w:rsid w:val="004A415E"/>
    <w:rsid w:val="004A43B7"/>
    <w:rsid w:val="004A4C20"/>
    <w:rsid w:val="004A51B6"/>
    <w:rsid w:val="004A51C9"/>
    <w:rsid w:val="004A57F9"/>
    <w:rsid w:val="004A5AD3"/>
    <w:rsid w:val="004A5D32"/>
    <w:rsid w:val="004A5F43"/>
    <w:rsid w:val="004A601C"/>
    <w:rsid w:val="004A63F0"/>
    <w:rsid w:val="004A7335"/>
    <w:rsid w:val="004A745E"/>
    <w:rsid w:val="004A77D5"/>
    <w:rsid w:val="004A79FC"/>
    <w:rsid w:val="004A7C80"/>
    <w:rsid w:val="004A7D5C"/>
    <w:rsid w:val="004B0075"/>
    <w:rsid w:val="004B0CEB"/>
    <w:rsid w:val="004B16CD"/>
    <w:rsid w:val="004B19A6"/>
    <w:rsid w:val="004B1D4E"/>
    <w:rsid w:val="004B1FE3"/>
    <w:rsid w:val="004B2259"/>
    <w:rsid w:val="004B2AD5"/>
    <w:rsid w:val="004B3354"/>
    <w:rsid w:val="004B33DC"/>
    <w:rsid w:val="004B39D5"/>
    <w:rsid w:val="004B3C5A"/>
    <w:rsid w:val="004B4077"/>
    <w:rsid w:val="004B43A7"/>
    <w:rsid w:val="004B52BD"/>
    <w:rsid w:val="004B5BED"/>
    <w:rsid w:val="004B5CFB"/>
    <w:rsid w:val="004B5DEE"/>
    <w:rsid w:val="004B6140"/>
    <w:rsid w:val="004B616A"/>
    <w:rsid w:val="004B6609"/>
    <w:rsid w:val="004B6ADC"/>
    <w:rsid w:val="004B70EA"/>
    <w:rsid w:val="004B7C8D"/>
    <w:rsid w:val="004B7E67"/>
    <w:rsid w:val="004C0092"/>
    <w:rsid w:val="004C0189"/>
    <w:rsid w:val="004C03C8"/>
    <w:rsid w:val="004C0D33"/>
    <w:rsid w:val="004C1446"/>
    <w:rsid w:val="004C1D21"/>
    <w:rsid w:val="004C202D"/>
    <w:rsid w:val="004C24A1"/>
    <w:rsid w:val="004C2794"/>
    <w:rsid w:val="004C2F07"/>
    <w:rsid w:val="004C3009"/>
    <w:rsid w:val="004C36BD"/>
    <w:rsid w:val="004C36F6"/>
    <w:rsid w:val="004C3947"/>
    <w:rsid w:val="004C3B72"/>
    <w:rsid w:val="004C4D1E"/>
    <w:rsid w:val="004C50B9"/>
    <w:rsid w:val="004C54AA"/>
    <w:rsid w:val="004C55DA"/>
    <w:rsid w:val="004C5833"/>
    <w:rsid w:val="004C5D36"/>
    <w:rsid w:val="004C5D96"/>
    <w:rsid w:val="004C5F8B"/>
    <w:rsid w:val="004C5FEA"/>
    <w:rsid w:val="004C606A"/>
    <w:rsid w:val="004C6990"/>
    <w:rsid w:val="004C77B4"/>
    <w:rsid w:val="004D010E"/>
    <w:rsid w:val="004D0632"/>
    <w:rsid w:val="004D12E8"/>
    <w:rsid w:val="004D20FD"/>
    <w:rsid w:val="004D22C2"/>
    <w:rsid w:val="004D2601"/>
    <w:rsid w:val="004D2D58"/>
    <w:rsid w:val="004D311B"/>
    <w:rsid w:val="004D31D1"/>
    <w:rsid w:val="004D32A8"/>
    <w:rsid w:val="004D36A1"/>
    <w:rsid w:val="004D382E"/>
    <w:rsid w:val="004D3BEC"/>
    <w:rsid w:val="004D4A4E"/>
    <w:rsid w:val="004D4AFC"/>
    <w:rsid w:val="004D51CC"/>
    <w:rsid w:val="004D59BB"/>
    <w:rsid w:val="004D621E"/>
    <w:rsid w:val="004D6A9D"/>
    <w:rsid w:val="004D709E"/>
    <w:rsid w:val="004D71F0"/>
    <w:rsid w:val="004D7596"/>
    <w:rsid w:val="004D77F0"/>
    <w:rsid w:val="004D783E"/>
    <w:rsid w:val="004D78BA"/>
    <w:rsid w:val="004D7B8B"/>
    <w:rsid w:val="004E0226"/>
    <w:rsid w:val="004E0577"/>
    <w:rsid w:val="004E0752"/>
    <w:rsid w:val="004E077F"/>
    <w:rsid w:val="004E0A4A"/>
    <w:rsid w:val="004E0D39"/>
    <w:rsid w:val="004E100C"/>
    <w:rsid w:val="004E1586"/>
    <w:rsid w:val="004E1AC1"/>
    <w:rsid w:val="004E1D75"/>
    <w:rsid w:val="004E1D91"/>
    <w:rsid w:val="004E218C"/>
    <w:rsid w:val="004E22C8"/>
    <w:rsid w:val="004E25E6"/>
    <w:rsid w:val="004E26F9"/>
    <w:rsid w:val="004E2869"/>
    <w:rsid w:val="004E2DA4"/>
    <w:rsid w:val="004E322C"/>
    <w:rsid w:val="004E32A2"/>
    <w:rsid w:val="004E4163"/>
    <w:rsid w:val="004E43E4"/>
    <w:rsid w:val="004E44CE"/>
    <w:rsid w:val="004E44D3"/>
    <w:rsid w:val="004E4AE5"/>
    <w:rsid w:val="004E4C5B"/>
    <w:rsid w:val="004E4F2F"/>
    <w:rsid w:val="004E51C3"/>
    <w:rsid w:val="004E534F"/>
    <w:rsid w:val="004E53AA"/>
    <w:rsid w:val="004E56AC"/>
    <w:rsid w:val="004E5E89"/>
    <w:rsid w:val="004E66CB"/>
    <w:rsid w:val="004E70EB"/>
    <w:rsid w:val="004E7314"/>
    <w:rsid w:val="004E735F"/>
    <w:rsid w:val="004E7C9A"/>
    <w:rsid w:val="004F0006"/>
    <w:rsid w:val="004F0008"/>
    <w:rsid w:val="004F0151"/>
    <w:rsid w:val="004F0153"/>
    <w:rsid w:val="004F0A23"/>
    <w:rsid w:val="004F10E1"/>
    <w:rsid w:val="004F19E7"/>
    <w:rsid w:val="004F1A87"/>
    <w:rsid w:val="004F1D7A"/>
    <w:rsid w:val="004F1FCE"/>
    <w:rsid w:val="004F20A9"/>
    <w:rsid w:val="004F247A"/>
    <w:rsid w:val="004F24CB"/>
    <w:rsid w:val="004F2ED7"/>
    <w:rsid w:val="004F32E6"/>
    <w:rsid w:val="004F3319"/>
    <w:rsid w:val="004F39F2"/>
    <w:rsid w:val="004F3C50"/>
    <w:rsid w:val="004F3ED2"/>
    <w:rsid w:val="004F423F"/>
    <w:rsid w:val="004F447E"/>
    <w:rsid w:val="004F4FD6"/>
    <w:rsid w:val="004F5497"/>
    <w:rsid w:val="004F5D18"/>
    <w:rsid w:val="004F5E3C"/>
    <w:rsid w:val="004F69B4"/>
    <w:rsid w:val="004F6C3F"/>
    <w:rsid w:val="004F6E56"/>
    <w:rsid w:val="004F6EAA"/>
    <w:rsid w:val="004F6F36"/>
    <w:rsid w:val="004F762A"/>
    <w:rsid w:val="004F77D4"/>
    <w:rsid w:val="004F7D01"/>
    <w:rsid w:val="00500769"/>
    <w:rsid w:val="005013A3"/>
    <w:rsid w:val="005013E4"/>
    <w:rsid w:val="005016F5"/>
    <w:rsid w:val="0050178F"/>
    <w:rsid w:val="005018F4"/>
    <w:rsid w:val="00501FF0"/>
    <w:rsid w:val="00502217"/>
    <w:rsid w:val="00502435"/>
    <w:rsid w:val="00502A05"/>
    <w:rsid w:val="00502B15"/>
    <w:rsid w:val="00502CF7"/>
    <w:rsid w:val="00502F98"/>
    <w:rsid w:val="00503140"/>
    <w:rsid w:val="005032D3"/>
    <w:rsid w:val="00503338"/>
    <w:rsid w:val="00503650"/>
    <w:rsid w:val="005036F6"/>
    <w:rsid w:val="00503CFB"/>
    <w:rsid w:val="00503F23"/>
    <w:rsid w:val="00504457"/>
    <w:rsid w:val="00504A06"/>
    <w:rsid w:val="00504F3C"/>
    <w:rsid w:val="0050520F"/>
    <w:rsid w:val="00505313"/>
    <w:rsid w:val="00505457"/>
    <w:rsid w:val="005055C3"/>
    <w:rsid w:val="005055E3"/>
    <w:rsid w:val="0050573F"/>
    <w:rsid w:val="00505D29"/>
    <w:rsid w:val="005060E7"/>
    <w:rsid w:val="0050616F"/>
    <w:rsid w:val="005075F1"/>
    <w:rsid w:val="00507A1E"/>
    <w:rsid w:val="00510137"/>
    <w:rsid w:val="0051015C"/>
    <w:rsid w:val="00510255"/>
    <w:rsid w:val="00510B1D"/>
    <w:rsid w:val="005111D4"/>
    <w:rsid w:val="00511753"/>
    <w:rsid w:val="00511FA9"/>
    <w:rsid w:val="005120CE"/>
    <w:rsid w:val="005123BE"/>
    <w:rsid w:val="0051265C"/>
    <w:rsid w:val="00512C13"/>
    <w:rsid w:val="00512FBF"/>
    <w:rsid w:val="005132DF"/>
    <w:rsid w:val="00513877"/>
    <w:rsid w:val="00513BE7"/>
    <w:rsid w:val="00514B20"/>
    <w:rsid w:val="00514F15"/>
    <w:rsid w:val="00515019"/>
    <w:rsid w:val="00515199"/>
    <w:rsid w:val="005154BA"/>
    <w:rsid w:val="005158C0"/>
    <w:rsid w:val="00515D75"/>
    <w:rsid w:val="00516310"/>
    <w:rsid w:val="005165CB"/>
    <w:rsid w:val="0051665E"/>
    <w:rsid w:val="00516748"/>
    <w:rsid w:val="00516AFA"/>
    <w:rsid w:val="005170DD"/>
    <w:rsid w:val="005174BA"/>
    <w:rsid w:val="005178CF"/>
    <w:rsid w:val="00517D7E"/>
    <w:rsid w:val="0052000E"/>
    <w:rsid w:val="005204B4"/>
    <w:rsid w:val="005204E9"/>
    <w:rsid w:val="0052084A"/>
    <w:rsid w:val="00520BF9"/>
    <w:rsid w:val="005210C9"/>
    <w:rsid w:val="00521968"/>
    <w:rsid w:val="00521D56"/>
    <w:rsid w:val="00521FAD"/>
    <w:rsid w:val="0052287A"/>
    <w:rsid w:val="00523683"/>
    <w:rsid w:val="00523A49"/>
    <w:rsid w:val="0052409C"/>
    <w:rsid w:val="005242B0"/>
    <w:rsid w:val="005242C9"/>
    <w:rsid w:val="00524A7A"/>
    <w:rsid w:val="005253B4"/>
    <w:rsid w:val="00525495"/>
    <w:rsid w:val="00525557"/>
    <w:rsid w:val="005256E0"/>
    <w:rsid w:val="00525784"/>
    <w:rsid w:val="00525EB6"/>
    <w:rsid w:val="00526294"/>
    <w:rsid w:val="005265DA"/>
    <w:rsid w:val="005267FE"/>
    <w:rsid w:val="00526CAE"/>
    <w:rsid w:val="005279D5"/>
    <w:rsid w:val="00527D72"/>
    <w:rsid w:val="005303D4"/>
    <w:rsid w:val="00530470"/>
    <w:rsid w:val="00531342"/>
    <w:rsid w:val="00531535"/>
    <w:rsid w:val="005316CC"/>
    <w:rsid w:val="005316F5"/>
    <w:rsid w:val="0053182B"/>
    <w:rsid w:val="005318AF"/>
    <w:rsid w:val="00531A12"/>
    <w:rsid w:val="00531D79"/>
    <w:rsid w:val="00531E36"/>
    <w:rsid w:val="005328BB"/>
    <w:rsid w:val="005329B1"/>
    <w:rsid w:val="00533305"/>
    <w:rsid w:val="005333A4"/>
    <w:rsid w:val="00533994"/>
    <w:rsid w:val="00533B0A"/>
    <w:rsid w:val="00533EE2"/>
    <w:rsid w:val="00534303"/>
    <w:rsid w:val="0053430D"/>
    <w:rsid w:val="00534453"/>
    <w:rsid w:val="00535C0A"/>
    <w:rsid w:val="00537166"/>
    <w:rsid w:val="0053759B"/>
    <w:rsid w:val="00537A3C"/>
    <w:rsid w:val="00537DA1"/>
    <w:rsid w:val="00537F5A"/>
    <w:rsid w:val="005402F3"/>
    <w:rsid w:val="0054034F"/>
    <w:rsid w:val="00540E1C"/>
    <w:rsid w:val="005410F3"/>
    <w:rsid w:val="0054130F"/>
    <w:rsid w:val="0054195F"/>
    <w:rsid w:val="00541DE1"/>
    <w:rsid w:val="00541F3D"/>
    <w:rsid w:val="005421C2"/>
    <w:rsid w:val="005423DE"/>
    <w:rsid w:val="00542534"/>
    <w:rsid w:val="005425FE"/>
    <w:rsid w:val="0054275F"/>
    <w:rsid w:val="00542860"/>
    <w:rsid w:val="00542E3B"/>
    <w:rsid w:val="00543C3E"/>
    <w:rsid w:val="00543E93"/>
    <w:rsid w:val="00543E98"/>
    <w:rsid w:val="00544326"/>
    <w:rsid w:val="00544BD8"/>
    <w:rsid w:val="00544CD7"/>
    <w:rsid w:val="005453C2"/>
    <w:rsid w:val="0054553C"/>
    <w:rsid w:val="005455BD"/>
    <w:rsid w:val="0054561C"/>
    <w:rsid w:val="00545C4D"/>
    <w:rsid w:val="00545C6D"/>
    <w:rsid w:val="00547B81"/>
    <w:rsid w:val="00547C29"/>
    <w:rsid w:val="00547F35"/>
    <w:rsid w:val="005507F9"/>
    <w:rsid w:val="00550CD6"/>
    <w:rsid w:val="00550E4A"/>
    <w:rsid w:val="005515EB"/>
    <w:rsid w:val="005516CE"/>
    <w:rsid w:val="00552928"/>
    <w:rsid w:val="00552EF2"/>
    <w:rsid w:val="00552FF5"/>
    <w:rsid w:val="00553571"/>
    <w:rsid w:val="0055398C"/>
    <w:rsid w:val="00553AFD"/>
    <w:rsid w:val="00553B7A"/>
    <w:rsid w:val="00553EFE"/>
    <w:rsid w:val="00555023"/>
    <w:rsid w:val="005551D2"/>
    <w:rsid w:val="0055554C"/>
    <w:rsid w:val="005557DC"/>
    <w:rsid w:val="00555B50"/>
    <w:rsid w:val="00555C90"/>
    <w:rsid w:val="00555D59"/>
    <w:rsid w:val="00555F5E"/>
    <w:rsid w:val="00556BD3"/>
    <w:rsid w:val="00557180"/>
    <w:rsid w:val="00557215"/>
    <w:rsid w:val="005572C9"/>
    <w:rsid w:val="005601C7"/>
    <w:rsid w:val="00560679"/>
    <w:rsid w:val="00560909"/>
    <w:rsid w:val="00560954"/>
    <w:rsid w:val="00560E37"/>
    <w:rsid w:val="00560E56"/>
    <w:rsid w:val="005614BA"/>
    <w:rsid w:val="00561908"/>
    <w:rsid w:val="00561A1C"/>
    <w:rsid w:val="005620CD"/>
    <w:rsid w:val="00562BA3"/>
    <w:rsid w:val="005632F3"/>
    <w:rsid w:val="00563626"/>
    <w:rsid w:val="005637D4"/>
    <w:rsid w:val="00563E52"/>
    <w:rsid w:val="00564DDF"/>
    <w:rsid w:val="00564E14"/>
    <w:rsid w:val="00564E40"/>
    <w:rsid w:val="00565327"/>
    <w:rsid w:val="00565896"/>
    <w:rsid w:val="00565C5D"/>
    <w:rsid w:val="00566D16"/>
    <w:rsid w:val="0056700D"/>
    <w:rsid w:val="00567189"/>
    <w:rsid w:val="0056719C"/>
    <w:rsid w:val="0056744E"/>
    <w:rsid w:val="00567572"/>
    <w:rsid w:val="00567A0F"/>
    <w:rsid w:val="00570198"/>
    <w:rsid w:val="00570E1F"/>
    <w:rsid w:val="005715AF"/>
    <w:rsid w:val="005718D4"/>
    <w:rsid w:val="00571BFE"/>
    <w:rsid w:val="00571CEB"/>
    <w:rsid w:val="00571EE0"/>
    <w:rsid w:val="00572645"/>
    <w:rsid w:val="005728ED"/>
    <w:rsid w:val="00572991"/>
    <w:rsid w:val="005729D2"/>
    <w:rsid w:val="00573B32"/>
    <w:rsid w:val="00574D1F"/>
    <w:rsid w:val="00574DAA"/>
    <w:rsid w:val="0057500B"/>
    <w:rsid w:val="00575527"/>
    <w:rsid w:val="0057585A"/>
    <w:rsid w:val="00575ADE"/>
    <w:rsid w:val="00575FB7"/>
    <w:rsid w:val="00576039"/>
    <w:rsid w:val="00576450"/>
    <w:rsid w:val="005765A2"/>
    <w:rsid w:val="005766FB"/>
    <w:rsid w:val="00576ABA"/>
    <w:rsid w:val="00576C41"/>
    <w:rsid w:val="005773C2"/>
    <w:rsid w:val="005774D2"/>
    <w:rsid w:val="0057783D"/>
    <w:rsid w:val="005778BD"/>
    <w:rsid w:val="00577C14"/>
    <w:rsid w:val="0058052A"/>
    <w:rsid w:val="005805EC"/>
    <w:rsid w:val="00580BC9"/>
    <w:rsid w:val="00580EB9"/>
    <w:rsid w:val="00581090"/>
    <w:rsid w:val="00581367"/>
    <w:rsid w:val="005816B0"/>
    <w:rsid w:val="00581FCA"/>
    <w:rsid w:val="0058210B"/>
    <w:rsid w:val="00582518"/>
    <w:rsid w:val="00582B92"/>
    <w:rsid w:val="00582EE0"/>
    <w:rsid w:val="00583866"/>
    <w:rsid w:val="00584133"/>
    <w:rsid w:val="005841A5"/>
    <w:rsid w:val="005843CF"/>
    <w:rsid w:val="00584DAC"/>
    <w:rsid w:val="00584E37"/>
    <w:rsid w:val="005851FE"/>
    <w:rsid w:val="0058593B"/>
    <w:rsid w:val="00585E9F"/>
    <w:rsid w:val="0058605C"/>
    <w:rsid w:val="005864B9"/>
    <w:rsid w:val="0058664A"/>
    <w:rsid w:val="00586945"/>
    <w:rsid w:val="00586EDF"/>
    <w:rsid w:val="0058757B"/>
    <w:rsid w:val="0058790E"/>
    <w:rsid w:val="00587AAB"/>
    <w:rsid w:val="00590341"/>
    <w:rsid w:val="005903B0"/>
    <w:rsid w:val="005904A3"/>
    <w:rsid w:val="0059072C"/>
    <w:rsid w:val="00590999"/>
    <w:rsid w:val="0059106E"/>
    <w:rsid w:val="005910DA"/>
    <w:rsid w:val="00591618"/>
    <w:rsid w:val="0059177E"/>
    <w:rsid w:val="00591BA7"/>
    <w:rsid w:val="00591E1F"/>
    <w:rsid w:val="00591FF5"/>
    <w:rsid w:val="00591FFC"/>
    <w:rsid w:val="0059247A"/>
    <w:rsid w:val="005925FF"/>
    <w:rsid w:val="00592613"/>
    <w:rsid w:val="0059270C"/>
    <w:rsid w:val="005929F2"/>
    <w:rsid w:val="00592BA5"/>
    <w:rsid w:val="00592FC6"/>
    <w:rsid w:val="00593606"/>
    <w:rsid w:val="00594047"/>
    <w:rsid w:val="005940BA"/>
    <w:rsid w:val="005941EF"/>
    <w:rsid w:val="00594350"/>
    <w:rsid w:val="0059435D"/>
    <w:rsid w:val="005947CA"/>
    <w:rsid w:val="00594936"/>
    <w:rsid w:val="00594D33"/>
    <w:rsid w:val="00594EAA"/>
    <w:rsid w:val="00595817"/>
    <w:rsid w:val="0059597C"/>
    <w:rsid w:val="00595D8D"/>
    <w:rsid w:val="00595EC0"/>
    <w:rsid w:val="00596643"/>
    <w:rsid w:val="00596677"/>
    <w:rsid w:val="00597AFF"/>
    <w:rsid w:val="00597DE2"/>
    <w:rsid w:val="005A00BF"/>
    <w:rsid w:val="005A0214"/>
    <w:rsid w:val="005A0257"/>
    <w:rsid w:val="005A0A45"/>
    <w:rsid w:val="005A16C8"/>
    <w:rsid w:val="005A1C1F"/>
    <w:rsid w:val="005A1CCD"/>
    <w:rsid w:val="005A1DD4"/>
    <w:rsid w:val="005A1E1C"/>
    <w:rsid w:val="005A2236"/>
    <w:rsid w:val="005A25AA"/>
    <w:rsid w:val="005A288C"/>
    <w:rsid w:val="005A2964"/>
    <w:rsid w:val="005A2E92"/>
    <w:rsid w:val="005A3687"/>
    <w:rsid w:val="005A4448"/>
    <w:rsid w:val="005A44E0"/>
    <w:rsid w:val="005A49B4"/>
    <w:rsid w:val="005A4C58"/>
    <w:rsid w:val="005A5213"/>
    <w:rsid w:val="005A5B9C"/>
    <w:rsid w:val="005A600A"/>
    <w:rsid w:val="005A6131"/>
    <w:rsid w:val="005A6508"/>
    <w:rsid w:val="005A6B33"/>
    <w:rsid w:val="005A6BD4"/>
    <w:rsid w:val="005A7033"/>
    <w:rsid w:val="005A7448"/>
    <w:rsid w:val="005A76AF"/>
    <w:rsid w:val="005A773E"/>
    <w:rsid w:val="005B061A"/>
    <w:rsid w:val="005B086B"/>
    <w:rsid w:val="005B08E9"/>
    <w:rsid w:val="005B09B0"/>
    <w:rsid w:val="005B0E2F"/>
    <w:rsid w:val="005B1121"/>
    <w:rsid w:val="005B154C"/>
    <w:rsid w:val="005B16A6"/>
    <w:rsid w:val="005B264E"/>
    <w:rsid w:val="005B2B20"/>
    <w:rsid w:val="005B3377"/>
    <w:rsid w:val="005B34E1"/>
    <w:rsid w:val="005B3B20"/>
    <w:rsid w:val="005B4175"/>
    <w:rsid w:val="005B4179"/>
    <w:rsid w:val="005B477B"/>
    <w:rsid w:val="005B4C03"/>
    <w:rsid w:val="005B61AD"/>
    <w:rsid w:val="005B6252"/>
    <w:rsid w:val="005B62C9"/>
    <w:rsid w:val="005B6305"/>
    <w:rsid w:val="005B65AF"/>
    <w:rsid w:val="005B68C3"/>
    <w:rsid w:val="005B6C0D"/>
    <w:rsid w:val="005B6D7C"/>
    <w:rsid w:val="005B6E1A"/>
    <w:rsid w:val="005B6EA2"/>
    <w:rsid w:val="005B7698"/>
    <w:rsid w:val="005B7EC9"/>
    <w:rsid w:val="005C0139"/>
    <w:rsid w:val="005C031B"/>
    <w:rsid w:val="005C0A2C"/>
    <w:rsid w:val="005C0E13"/>
    <w:rsid w:val="005C0FAA"/>
    <w:rsid w:val="005C10C0"/>
    <w:rsid w:val="005C1254"/>
    <w:rsid w:val="005C2497"/>
    <w:rsid w:val="005C2BD1"/>
    <w:rsid w:val="005C2EC3"/>
    <w:rsid w:val="005C342B"/>
    <w:rsid w:val="005C36F4"/>
    <w:rsid w:val="005C3862"/>
    <w:rsid w:val="005C392F"/>
    <w:rsid w:val="005C3D86"/>
    <w:rsid w:val="005C4CE6"/>
    <w:rsid w:val="005C50C3"/>
    <w:rsid w:val="005C55D9"/>
    <w:rsid w:val="005C57B5"/>
    <w:rsid w:val="005C5D10"/>
    <w:rsid w:val="005C601F"/>
    <w:rsid w:val="005C66C1"/>
    <w:rsid w:val="005C70A7"/>
    <w:rsid w:val="005C7177"/>
    <w:rsid w:val="005D060A"/>
    <w:rsid w:val="005D0ADA"/>
    <w:rsid w:val="005D0CEC"/>
    <w:rsid w:val="005D0DCA"/>
    <w:rsid w:val="005D10EF"/>
    <w:rsid w:val="005D1B36"/>
    <w:rsid w:val="005D230F"/>
    <w:rsid w:val="005D2921"/>
    <w:rsid w:val="005D2E2E"/>
    <w:rsid w:val="005D36C7"/>
    <w:rsid w:val="005D3BFD"/>
    <w:rsid w:val="005D3D96"/>
    <w:rsid w:val="005D4173"/>
    <w:rsid w:val="005D4D1C"/>
    <w:rsid w:val="005D4E08"/>
    <w:rsid w:val="005D51CB"/>
    <w:rsid w:val="005D52F1"/>
    <w:rsid w:val="005D568E"/>
    <w:rsid w:val="005D6219"/>
    <w:rsid w:val="005D668C"/>
    <w:rsid w:val="005D6FB0"/>
    <w:rsid w:val="005D70F5"/>
    <w:rsid w:val="005D7397"/>
    <w:rsid w:val="005D74FD"/>
    <w:rsid w:val="005D7D07"/>
    <w:rsid w:val="005D7EFD"/>
    <w:rsid w:val="005E0133"/>
    <w:rsid w:val="005E0142"/>
    <w:rsid w:val="005E0363"/>
    <w:rsid w:val="005E0713"/>
    <w:rsid w:val="005E08B2"/>
    <w:rsid w:val="005E0A59"/>
    <w:rsid w:val="005E0C5A"/>
    <w:rsid w:val="005E13C7"/>
    <w:rsid w:val="005E1971"/>
    <w:rsid w:val="005E1D05"/>
    <w:rsid w:val="005E201E"/>
    <w:rsid w:val="005E259F"/>
    <w:rsid w:val="005E26D0"/>
    <w:rsid w:val="005E27C4"/>
    <w:rsid w:val="005E2A4A"/>
    <w:rsid w:val="005E2B9C"/>
    <w:rsid w:val="005E2BAF"/>
    <w:rsid w:val="005E36E5"/>
    <w:rsid w:val="005E37D6"/>
    <w:rsid w:val="005E3DD8"/>
    <w:rsid w:val="005E44BA"/>
    <w:rsid w:val="005E4570"/>
    <w:rsid w:val="005E4798"/>
    <w:rsid w:val="005E5079"/>
    <w:rsid w:val="005E5207"/>
    <w:rsid w:val="005E5360"/>
    <w:rsid w:val="005E5ED5"/>
    <w:rsid w:val="005E6315"/>
    <w:rsid w:val="005E6768"/>
    <w:rsid w:val="005E6CD6"/>
    <w:rsid w:val="005E6F2B"/>
    <w:rsid w:val="005E6F78"/>
    <w:rsid w:val="005E7454"/>
    <w:rsid w:val="005E77E3"/>
    <w:rsid w:val="005E7AAA"/>
    <w:rsid w:val="005F0683"/>
    <w:rsid w:val="005F0EAB"/>
    <w:rsid w:val="005F1332"/>
    <w:rsid w:val="005F1709"/>
    <w:rsid w:val="005F1D3D"/>
    <w:rsid w:val="005F212E"/>
    <w:rsid w:val="005F22FE"/>
    <w:rsid w:val="005F23AB"/>
    <w:rsid w:val="005F2B49"/>
    <w:rsid w:val="005F36C7"/>
    <w:rsid w:val="005F414B"/>
    <w:rsid w:val="005F453D"/>
    <w:rsid w:val="005F4638"/>
    <w:rsid w:val="005F4A26"/>
    <w:rsid w:val="005F4A77"/>
    <w:rsid w:val="005F4AED"/>
    <w:rsid w:val="005F5442"/>
    <w:rsid w:val="005F55D0"/>
    <w:rsid w:val="005F562D"/>
    <w:rsid w:val="005F5DED"/>
    <w:rsid w:val="005F5E35"/>
    <w:rsid w:val="005F5FDA"/>
    <w:rsid w:val="005F60F6"/>
    <w:rsid w:val="005F66C2"/>
    <w:rsid w:val="005F70CB"/>
    <w:rsid w:val="005F75A2"/>
    <w:rsid w:val="005F7BAC"/>
    <w:rsid w:val="005F7BB5"/>
    <w:rsid w:val="00600090"/>
    <w:rsid w:val="0060027F"/>
    <w:rsid w:val="006006CB"/>
    <w:rsid w:val="00600B7E"/>
    <w:rsid w:val="00600C43"/>
    <w:rsid w:val="00600E8A"/>
    <w:rsid w:val="006012B6"/>
    <w:rsid w:val="00601945"/>
    <w:rsid w:val="0060197F"/>
    <w:rsid w:val="00601EB4"/>
    <w:rsid w:val="00602063"/>
    <w:rsid w:val="006026DD"/>
    <w:rsid w:val="00602E24"/>
    <w:rsid w:val="00603295"/>
    <w:rsid w:val="00603607"/>
    <w:rsid w:val="00603614"/>
    <w:rsid w:val="0060365E"/>
    <w:rsid w:val="00603DAF"/>
    <w:rsid w:val="00604A47"/>
    <w:rsid w:val="00604C56"/>
    <w:rsid w:val="00604D0D"/>
    <w:rsid w:val="006053C2"/>
    <w:rsid w:val="0060562F"/>
    <w:rsid w:val="00605B9B"/>
    <w:rsid w:val="00605CBD"/>
    <w:rsid w:val="0060621D"/>
    <w:rsid w:val="0060631F"/>
    <w:rsid w:val="00606510"/>
    <w:rsid w:val="00606548"/>
    <w:rsid w:val="006067E7"/>
    <w:rsid w:val="00606AB7"/>
    <w:rsid w:val="00606E80"/>
    <w:rsid w:val="00606EC8"/>
    <w:rsid w:val="0060799C"/>
    <w:rsid w:val="00607A78"/>
    <w:rsid w:val="00607D99"/>
    <w:rsid w:val="00607DE1"/>
    <w:rsid w:val="00607E9F"/>
    <w:rsid w:val="006100B1"/>
    <w:rsid w:val="0061011F"/>
    <w:rsid w:val="006106F4"/>
    <w:rsid w:val="0061100D"/>
    <w:rsid w:val="00611015"/>
    <w:rsid w:val="00611250"/>
    <w:rsid w:val="00611AD3"/>
    <w:rsid w:val="00611F62"/>
    <w:rsid w:val="006124A6"/>
    <w:rsid w:val="006129DC"/>
    <w:rsid w:val="00612B84"/>
    <w:rsid w:val="00612F14"/>
    <w:rsid w:val="0061331C"/>
    <w:rsid w:val="0061349F"/>
    <w:rsid w:val="006135B0"/>
    <w:rsid w:val="0061418A"/>
    <w:rsid w:val="00614314"/>
    <w:rsid w:val="00614B21"/>
    <w:rsid w:val="0061533D"/>
    <w:rsid w:val="006153A1"/>
    <w:rsid w:val="006158EF"/>
    <w:rsid w:val="0061669C"/>
    <w:rsid w:val="00616EBB"/>
    <w:rsid w:val="00616F61"/>
    <w:rsid w:val="00617061"/>
    <w:rsid w:val="00617940"/>
    <w:rsid w:val="00617E95"/>
    <w:rsid w:val="00620255"/>
    <w:rsid w:val="00620AD5"/>
    <w:rsid w:val="00621773"/>
    <w:rsid w:val="006218C8"/>
    <w:rsid w:val="006218C9"/>
    <w:rsid w:val="00621B34"/>
    <w:rsid w:val="00621B87"/>
    <w:rsid w:val="00621D33"/>
    <w:rsid w:val="00622699"/>
    <w:rsid w:val="0062274A"/>
    <w:rsid w:val="00623201"/>
    <w:rsid w:val="00623872"/>
    <w:rsid w:val="006239A0"/>
    <w:rsid w:val="00623DCD"/>
    <w:rsid w:val="006240CE"/>
    <w:rsid w:val="006243DE"/>
    <w:rsid w:val="006249CF"/>
    <w:rsid w:val="00624A00"/>
    <w:rsid w:val="00624C10"/>
    <w:rsid w:val="00624D76"/>
    <w:rsid w:val="006263AD"/>
    <w:rsid w:val="00626678"/>
    <w:rsid w:val="00626684"/>
    <w:rsid w:val="0062675A"/>
    <w:rsid w:val="0062675D"/>
    <w:rsid w:val="00626C5B"/>
    <w:rsid w:val="00626D6E"/>
    <w:rsid w:val="00627000"/>
    <w:rsid w:val="006277EE"/>
    <w:rsid w:val="00627D69"/>
    <w:rsid w:val="00627E68"/>
    <w:rsid w:val="00630182"/>
    <w:rsid w:val="006308C7"/>
    <w:rsid w:val="00630BAD"/>
    <w:rsid w:val="00630DCA"/>
    <w:rsid w:val="00630F8A"/>
    <w:rsid w:val="006314C2"/>
    <w:rsid w:val="0063239B"/>
    <w:rsid w:val="006324C6"/>
    <w:rsid w:val="00632781"/>
    <w:rsid w:val="00632AF7"/>
    <w:rsid w:val="0063309C"/>
    <w:rsid w:val="006337B0"/>
    <w:rsid w:val="006337BD"/>
    <w:rsid w:val="00633FD6"/>
    <w:rsid w:val="00634381"/>
    <w:rsid w:val="006349BE"/>
    <w:rsid w:val="006349F4"/>
    <w:rsid w:val="006351E2"/>
    <w:rsid w:val="00635740"/>
    <w:rsid w:val="00635D19"/>
    <w:rsid w:val="0063625F"/>
    <w:rsid w:val="00637AC2"/>
    <w:rsid w:val="006401FD"/>
    <w:rsid w:val="006402F5"/>
    <w:rsid w:val="0064076A"/>
    <w:rsid w:val="00640CA4"/>
    <w:rsid w:val="00641196"/>
    <w:rsid w:val="00641647"/>
    <w:rsid w:val="006426B9"/>
    <w:rsid w:val="006426CB"/>
    <w:rsid w:val="00642905"/>
    <w:rsid w:val="00642AD6"/>
    <w:rsid w:val="00643153"/>
    <w:rsid w:val="00643569"/>
    <w:rsid w:val="00643D93"/>
    <w:rsid w:val="00644150"/>
    <w:rsid w:val="0064439A"/>
    <w:rsid w:val="00644781"/>
    <w:rsid w:val="00644935"/>
    <w:rsid w:val="00644B69"/>
    <w:rsid w:val="00644BAD"/>
    <w:rsid w:val="0064511B"/>
    <w:rsid w:val="00645397"/>
    <w:rsid w:val="0064540C"/>
    <w:rsid w:val="006454C5"/>
    <w:rsid w:val="00645AD5"/>
    <w:rsid w:val="00645B67"/>
    <w:rsid w:val="00645CC7"/>
    <w:rsid w:val="00645F8D"/>
    <w:rsid w:val="0064674C"/>
    <w:rsid w:val="00646820"/>
    <w:rsid w:val="00646903"/>
    <w:rsid w:val="00646BF9"/>
    <w:rsid w:val="00646D48"/>
    <w:rsid w:val="006472A7"/>
    <w:rsid w:val="006472DA"/>
    <w:rsid w:val="0064731F"/>
    <w:rsid w:val="006478A0"/>
    <w:rsid w:val="0064797A"/>
    <w:rsid w:val="00647E4E"/>
    <w:rsid w:val="00647FF0"/>
    <w:rsid w:val="00650300"/>
    <w:rsid w:val="0065081C"/>
    <w:rsid w:val="00650A3C"/>
    <w:rsid w:val="00650AB0"/>
    <w:rsid w:val="00650DB6"/>
    <w:rsid w:val="006515DA"/>
    <w:rsid w:val="00651603"/>
    <w:rsid w:val="00651956"/>
    <w:rsid w:val="00651C6F"/>
    <w:rsid w:val="00652D34"/>
    <w:rsid w:val="00652DEF"/>
    <w:rsid w:val="0065337B"/>
    <w:rsid w:val="006533F7"/>
    <w:rsid w:val="00653C98"/>
    <w:rsid w:val="00654485"/>
    <w:rsid w:val="006548BF"/>
    <w:rsid w:val="00654C8D"/>
    <w:rsid w:val="00655DB9"/>
    <w:rsid w:val="00655E2E"/>
    <w:rsid w:val="00655EED"/>
    <w:rsid w:val="006560E5"/>
    <w:rsid w:val="0065644F"/>
    <w:rsid w:val="006566AC"/>
    <w:rsid w:val="00656E35"/>
    <w:rsid w:val="00656F4E"/>
    <w:rsid w:val="00657D46"/>
    <w:rsid w:val="00660622"/>
    <w:rsid w:val="00660833"/>
    <w:rsid w:val="006609EA"/>
    <w:rsid w:val="00660A16"/>
    <w:rsid w:val="00660FE7"/>
    <w:rsid w:val="00661099"/>
    <w:rsid w:val="00661189"/>
    <w:rsid w:val="006615E2"/>
    <w:rsid w:val="006615E6"/>
    <w:rsid w:val="006618EC"/>
    <w:rsid w:val="006618F7"/>
    <w:rsid w:val="00661BDC"/>
    <w:rsid w:val="0066203A"/>
    <w:rsid w:val="006620B2"/>
    <w:rsid w:val="006627C0"/>
    <w:rsid w:val="00662BC0"/>
    <w:rsid w:val="00662C54"/>
    <w:rsid w:val="00663147"/>
    <w:rsid w:val="0066388C"/>
    <w:rsid w:val="00663A0E"/>
    <w:rsid w:val="00663A98"/>
    <w:rsid w:val="00663B71"/>
    <w:rsid w:val="00663D7A"/>
    <w:rsid w:val="0066410B"/>
    <w:rsid w:val="006641E5"/>
    <w:rsid w:val="00664372"/>
    <w:rsid w:val="00664417"/>
    <w:rsid w:val="00664721"/>
    <w:rsid w:val="00664862"/>
    <w:rsid w:val="00664F99"/>
    <w:rsid w:val="00665090"/>
    <w:rsid w:val="0066527D"/>
    <w:rsid w:val="00665578"/>
    <w:rsid w:val="006656A8"/>
    <w:rsid w:val="00665885"/>
    <w:rsid w:val="006659EF"/>
    <w:rsid w:val="00665AA0"/>
    <w:rsid w:val="006663E0"/>
    <w:rsid w:val="006664FB"/>
    <w:rsid w:val="006665F6"/>
    <w:rsid w:val="00666C5C"/>
    <w:rsid w:val="00666D49"/>
    <w:rsid w:val="00667264"/>
    <w:rsid w:val="0066776F"/>
    <w:rsid w:val="00667BAC"/>
    <w:rsid w:val="00667DB8"/>
    <w:rsid w:val="00667EED"/>
    <w:rsid w:val="006701D3"/>
    <w:rsid w:val="006709F4"/>
    <w:rsid w:val="00671530"/>
    <w:rsid w:val="00671E85"/>
    <w:rsid w:val="006730DB"/>
    <w:rsid w:val="0067355B"/>
    <w:rsid w:val="00673560"/>
    <w:rsid w:val="00673731"/>
    <w:rsid w:val="00673CB7"/>
    <w:rsid w:val="00673E73"/>
    <w:rsid w:val="00673EF8"/>
    <w:rsid w:val="00674021"/>
    <w:rsid w:val="006741EA"/>
    <w:rsid w:val="00674437"/>
    <w:rsid w:val="00674973"/>
    <w:rsid w:val="00674A0C"/>
    <w:rsid w:val="00674F36"/>
    <w:rsid w:val="00674FE8"/>
    <w:rsid w:val="00675111"/>
    <w:rsid w:val="006754C5"/>
    <w:rsid w:val="006754E1"/>
    <w:rsid w:val="0067567F"/>
    <w:rsid w:val="00675B71"/>
    <w:rsid w:val="00675BFD"/>
    <w:rsid w:val="00675EB8"/>
    <w:rsid w:val="00675FE5"/>
    <w:rsid w:val="00676089"/>
    <w:rsid w:val="00676776"/>
    <w:rsid w:val="00676C66"/>
    <w:rsid w:val="00676D85"/>
    <w:rsid w:val="00677351"/>
    <w:rsid w:val="00677BB1"/>
    <w:rsid w:val="00677C3E"/>
    <w:rsid w:val="00677CCE"/>
    <w:rsid w:val="0068001C"/>
    <w:rsid w:val="00680320"/>
    <w:rsid w:val="00680390"/>
    <w:rsid w:val="00680403"/>
    <w:rsid w:val="00680626"/>
    <w:rsid w:val="006807A5"/>
    <w:rsid w:val="006807FE"/>
    <w:rsid w:val="00680D66"/>
    <w:rsid w:val="006816F6"/>
    <w:rsid w:val="00681A0A"/>
    <w:rsid w:val="00681EDC"/>
    <w:rsid w:val="00682459"/>
    <w:rsid w:val="00682912"/>
    <w:rsid w:val="00682B22"/>
    <w:rsid w:val="00682B57"/>
    <w:rsid w:val="00682BA5"/>
    <w:rsid w:val="00682EE8"/>
    <w:rsid w:val="0068300A"/>
    <w:rsid w:val="00683045"/>
    <w:rsid w:val="0068471F"/>
    <w:rsid w:val="006847B8"/>
    <w:rsid w:val="006848E4"/>
    <w:rsid w:val="00684CEB"/>
    <w:rsid w:val="00684D7D"/>
    <w:rsid w:val="00685153"/>
    <w:rsid w:val="0068571F"/>
    <w:rsid w:val="00685726"/>
    <w:rsid w:val="006857D3"/>
    <w:rsid w:val="00685827"/>
    <w:rsid w:val="00685CA9"/>
    <w:rsid w:val="006868CA"/>
    <w:rsid w:val="006868CF"/>
    <w:rsid w:val="00686C3B"/>
    <w:rsid w:val="00686C65"/>
    <w:rsid w:val="00687AE3"/>
    <w:rsid w:val="00687D72"/>
    <w:rsid w:val="00687F03"/>
    <w:rsid w:val="00690774"/>
    <w:rsid w:val="006908D0"/>
    <w:rsid w:val="00690E10"/>
    <w:rsid w:val="00691008"/>
    <w:rsid w:val="006914E2"/>
    <w:rsid w:val="006918E9"/>
    <w:rsid w:val="00691959"/>
    <w:rsid w:val="00691A16"/>
    <w:rsid w:val="00691A82"/>
    <w:rsid w:val="00691BE0"/>
    <w:rsid w:val="006922D0"/>
    <w:rsid w:val="006924DA"/>
    <w:rsid w:val="006924EF"/>
    <w:rsid w:val="006928D1"/>
    <w:rsid w:val="0069291D"/>
    <w:rsid w:val="00692E60"/>
    <w:rsid w:val="00693070"/>
    <w:rsid w:val="006932AD"/>
    <w:rsid w:val="006935C2"/>
    <w:rsid w:val="00693756"/>
    <w:rsid w:val="00693852"/>
    <w:rsid w:val="00693E61"/>
    <w:rsid w:val="00694077"/>
    <w:rsid w:val="00694510"/>
    <w:rsid w:val="0069451B"/>
    <w:rsid w:val="0069485B"/>
    <w:rsid w:val="00694DCC"/>
    <w:rsid w:val="00694E45"/>
    <w:rsid w:val="00694F94"/>
    <w:rsid w:val="006952ED"/>
    <w:rsid w:val="006954C9"/>
    <w:rsid w:val="00695E23"/>
    <w:rsid w:val="00696229"/>
    <w:rsid w:val="006967A2"/>
    <w:rsid w:val="006968C8"/>
    <w:rsid w:val="00696907"/>
    <w:rsid w:val="00696B3C"/>
    <w:rsid w:val="006970C1"/>
    <w:rsid w:val="00697415"/>
    <w:rsid w:val="0069772A"/>
    <w:rsid w:val="006A011F"/>
    <w:rsid w:val="006A013E"/>
    <w:rsid w:val="006A04D1"/>
    <w:rsid w:val="006A08B1"/>
    <w:rsid w:val="006A0956"/>
    <w:rsid w:val="006A10BB"/>
    <w:rsid w:val="006A1BDD"/>
    <w:rsid w:val="006A29F0"/>
    <w:rsid w:val="006A2DDF"/>
    <w:rsid w:val="006A390A"/>
    <w:rsid w:val="006A39F5"/>
    <w:rsid w:val="006A425E"/>
    <w:rsid w:val="006A4292"/>
    <w:rsid w:val="006A4D03"/>
    <w:rsid w:val="006A50CA"/>
    <w:rsid w:val="006A5426"/>
    <w:rsid w:val="006A54A6"/>
    <w:rsid w:val="006A57A3"/>
    <w:rsid w:val="006A5C61"/>
    <w:rsid w:val="006A5CE3"/>
    <w:rsid w:val="006A5CEB"/>
    <w:rsid w:val="006A5D0D"/>
    <w:rsid w:val="006A69B2"/>
    <w:rsid w:val="006A6D69"/>
    <w:rsid w:val="006A6F0D"/>
    <w:rsid w:val="006A7712"/>
    <w:rsid w:val="006A7ABC"/>
    <w:rsid w:val="006A7B92"/>
    <w:rsid w:val="006A7BFE"/>
    <w:rsid w:val="006A7FAC"/>
    <w:rsid w:val="006B0C66"/>
    <w:rsid w:val="006B0FB8"/>
    <w:rsid w:val="006B107E"/>
    <w:rsid w:val="006B130F"/>
    <w:rsid w:val="006B1ED2"/>
    <w:rsid w:val="006B21A3"/>
    <w:rsid w:val="006B244E"/>
    <w:rsid w:val="006B281C"/>
    <w:rsid w:val="006B2AE8"/>
    <w:rsid w:val="006B32E2"/>
    <w:rsid w:val="006B3406"/>
    <w:rsid w:val="006B40A9"/>
    <w:rsid w:val="006B4294"/>
    <w:rsid w:val="006B47F3"/>
    <w:rsid w:val="006B4953"/>
    <w:rsid w:val="006B4C56"/>
    <w:rsid w:val="006B4EB4"/>
    <w:rsid w:val="006B561E"/>
    <w:rsid w:val="006B563E"/>
    <w:rsid w:val="006B5778"/>
    <w:rsid w:val="006B5897"/>
    <w:rsid w:val="006B5C20"/>
    <w:rsid w:val="006B5C88"/>
    <w:rsid w:val="006B6867"/>
    <w:rsid w:val="006B6A2F"/>
    <w:rsid w:val="006B6A47"/>
    <w:rsid w:val="006B6D68"/>
    <w:rsid w:val="006B6EFD"/>
    <w:rsid w:val="006B701A"/>
    <w:rsid w:val="006B755D"/>
    <w:rsid w:val="006B7FDF"/>
    <w:rsid w:val="006C09AA"/>
    <w:rsid w:val="006C0A0E"/>
    <w:rsid w:val="006C0EFB"/>
    <w:rsid w:val="006C10EC"/>
    <w:rsid w:val="006C160B"/>
    <w:rsid w:val="006C1DAF"/>
    <w:rsid w:val="006C20CE"/>
    <w:rsid w:val="006C22FD"/>
    <w:rsid w:val="006C26D8"/>
    <w:rsid w:val="006C2CF2"/>
    <w:rsid w:val="006C306E"/>
    <w:rsid w:val="006C3248"/>
    <w:rsid w:val="006C3FEC"/>
    <w:rsid w:val="006C40C8"/>
    <w:rsid w:val="006C4205"/>
    <w:rsid w:val="006C45D6"/>
    <w:rsid w:val="006C4D5A"/>
    <w:rsid w:val="006C54C9"/>
    <w:rsid w:val="006C5F36"/>
    <w:rsid w:val="006C606E"/>
    <w:rsid w:val="006C63BD"/>
    <w:rsid w:val="006C6CC4"/>
    <w:rsid w:val="006C6E1B"/>
    <w:rsid w:val="006C6E41"/>
    <w:rsid w:val="006C7164"/>
    <w:rsid w:val="006C7A58"/>
    <w:rsid w:val="006C7A6B"/>
    <w:rsid w:val="006C7BF1"/>
    <w:rsid w:val="006D006C"/>
    <w:rsid w:val="006D00EB"/>
    <w:rsid w:val="006D00F2"/>
    <w:rsid w:val="006D0137"/>
    <w:rsid w:val="006D0418"/>
    <w:rsid w:val="006D04A2"/>
    <w:rsid w:val="006D0FEF"/>
    <w:rsid w:val="006D1043"/>
    <w:rsid w:val="006D129F"/>
    <w:rsid w:val="006D187E"/>
    <w:rsid w:val="006D1DB5"/>
    <w:rsid w:val="006D1DCD"/>
    <w:rsid w:val="006D229E"/>
    <w:rsid w:val="006D22F1"/>
    <w:rsid w:val="006D267F"/>
    <w:rsid w:val="006D2902"/>
    <w:rsid w:val="006D39A7"/>
    <w:rsid w:val="006D3ED6"/>
    <w:rsid w:val="006D44A6"/>
    <w:rsid w:val="006D46C0"/>
    <w:rsid w:val="006D4C6F"/>
    <w:rsid w:val="006D4F80"/>
    <w:rsid w:val="006D521D"/>
    <w:rsid w:val="006D5AE4"/>
    <w:rsid w:val="006D5C98"/>
    <w:rsid w:val="006D5FAF"/>
    <w:rsid w:val="006D6088"/>
    <w:rsid w:val="006D6159"/>
    <w:rsid w:val="006D6390"/>
    <w:rsid w:val="006D72DE"/>
    <w:rsid w:val="006D7564"/>
    <w:rsid w:val="006D767C"/>
    <w:rsid w:val="006D76A3"/>
    <w:rsid w:val="006D7730"/>
    <w:rsid w:val="006E06E9"/>
    <w:rsid w:val="006E0878"/>
    <w:rsid w:val="006E0EFB"/>
    <w:rsid w:val="006E14BB"/>
    <w:rsid w:val="006E15B9"/>
    <w:rsid w:val="006E16F7"/>
    <w:rsid w:val="006E1BB8"/>
    <w:rsid w:val="006E1E4F"/>
    <w:rsid w:val="006E23D1"/>
    <w:rsid w:val="006E25E7"/>
    <w:rsid w:val="006E2BA2"/>
    <w:rsid w:val="006E37F3"/>
    <w:rsid w:val="006E38C9"/>
    <w:rsid w:val="006E3D05"/>
    <w:rsid w:val="006E3FF5"/>
    <w:rsid w:val="006E40BB"/>
    <w:rsid w:val="006E40D8"/>
    <w:rsid w:val="006E43E0"/>
    <w:rsid w:val="006E4520"/>
    <w:rsid w:val="006E4F30"/>
    <w:rsid w:val="006E5F22"/>
    <w:rsid w:val="006E663C"/>
    <w:rsid w:val="006E6D67"/>
    <w:rsid w:val="006E6D9A"/>
    <w:rsid w:val="006E6F5D"/>
    <w:rsid w:val="006E7387"/>
    <w:rsid w:val="006E75E4"/>
    <w:rsid w:val="006E7646"/>
    <w:rsid w:val="006E78BB"/>
    <w:rsid w:val="006E7D79"/>
    <w:rsid w:val="006E7DC0"/>
    <w:rsid w:val="006E7E56"/>
    <w:rsid w:val="006F03EA"/>
    <w:rsid w:val="006F0D3F"/>
    <w:rsid w:val="006F1246"/>
    <w:rsid w:val="006F12CE"/>
    <w:rsid w:val="006F146E"/>
    <w:rsid w:val="006F171F"/>
    <w:rsid w:val="006F1991"/>
    <w:rsid w:val="006F2AEA"/>
    <w:rsid w:val="006F317E"/>
    <w:rsid w:val="006F34ED"/>
    <w:rsid w:val="006F3677"/>
    <w:rsid w:val="006F3AA0"/>
    <w:rsid w:val="006F3E30"/>
    <w:rsid w:val="006F4096"/>
    <w:rsid w:val="006F470B"/>
    <w:rsid w:val="006F4AD7"/>
    <w:rsid w:val="006F518F"/>
    <w:rsid w:val="006F5220"/>
    <w:rsid w:val="006F5299"/>
    <w:rsid w:val="006F541C"/>
    <w:rsid w:val="006F58F7"/>
    <w:rsid w:val="006F601C"/>
    <w:rsid w:val="006F6CFA"/>
    <w:rsid w:val="006F7187"/>
    <w:rsid w:val="006F7529"/>
    <w:rsid w:val="006F7C18"/>
    <w:rsid w:val="006F7D49"/>
    <w:rsid w:val="00700398"/>
    <w:rsid w:val="00700BE4"/>
    <w:rsid w:val="007026AA"/>
    <w:rsid w:val="00702B1A"/>
    <w:rsid w:val="007033F4"/>
    <w:rsid w:val="007034B0"/>
    <w:rsid w:val="00703B93"/>
    <w:rsid w:val="00703CF6"/>
    <w:rsid w:val="00703D4A"/>
    <w:rsid w:val="00704145"/>
    <w:rsid w:val="00704232"/>
    <w:rsid w:val="0070469B"/>
    <w:rsid w:val="007047F7"/>
    <w:rsid w:val="007049A3"/>
    <w:rsid w:val="00704C4F"/>
    <w:rsid w:val="00704F98"/>
    <w:rsid w:val="0070502A"/>
    <w:rsid w:val="00705130"/>
    <w:rsid w:val="00705257"/>
    <w:rsid w:val="007059C7"/>
    <w:rsid w:val="00705EE3"/>
    <w:rsid w:val="0070613E"/>
    <w:rsid w:val="007063BA"/>
    <w:rsid w:val="00706629"/>
    <w:rsid w:val="00706710"/>
    <w:rsid w:val="00706CB4"/>
    <w:rsid w:val="007074BE"/>
    <w:rsid w:val="00707EAB"/>
    <w:rsid w:val="00707FDA"/>
    <w:rsid w:val="00710072"/>
    <w:rsid w:val="007102AE"/>
    <w:rsid w:val="007104B2"/>
    <w:rsid w:val="007104B7"/>
    <w:rsid w:val="00711D5A"/>
    <w:rsid w:val="00711E4B"/>
    <w:rsid w:val="00712340"/>
    <w:rsid w:val="0071240F"/>
    <w:rsid w:val="007128C4"/>
    <w:rsid w:val="00712CE6"/>
    <w:rsid w:val="00712D06"/>
    <w:rsid w:val="00713132"/>
    <w:rsid w:val="00713647"/>
    <w:rsid w:val="00713D74"/>
    <w:rsid w:val="00713EA1"/>
    <w:rsid w:val="007142FF"/>
    <w:rsid w:val="00714363"/>
    <w:rsid w:val="0071470B"/>
    <w:rsid w:val="00715376"/>
    <w:rsid w:val="007153BE"/>
    <w:rsid w:val="00715503"/>
    <w:rsid w:val="007159D4"/>
    <w:rsid w:val="00715B4F"/>
    <w:rsid w:val="00716207"/>
    <w:rsid w:val="0071664A"/>
    <w:rsid w:val="00716B52"/>
    <w:rsid w:val="00716EC8"/>
    <w:rsid w:val="0071745F"/>
    <w:rsid w:val="007174B1"/>
    <w:rsid w:val="00717733"/>
    <w:rsid w:val="0071774C"/>
    <w:rsid w:val="00717753"/>
    <w:rsid w:val="007177C9"/>
    <w:rsid w:val="007201CE"/>
    <w:rsid w:val="00720685"/>
    <w:rsid w:val="00720ED5"/>
    <w:rsid w:val="0072143B"/>
    <w:rsid w:val="007214B0"/>
    <w:rsid w:val="007218D8"/>
    <w:rsid w:val="00721924"/>
    <w:rsid w:val="0072196C"/>
    <w:rsid w:val="00721D98"/>
    <w:rsid w:val="0072216F"/>
    <w:rsid w:val="0072223E"/>
    <w:rsid w:val="00722383"/>
    <w:rsid w:val="0072240A"/>
    <w:rsid w:val="0072271B"/>
    <w:rsid w:val="00722732"/>
    <w:rsid w:val="007227B3"/>
    <w:rsid w:val="00722B47"/>
    <w:rsid w:val="00722C85"/>
    <w:rsid w:val="0072300F"/>
    <w:rsid w:val="00723056"/>
    <w:rsid w:val="00723347"/>
    <w:rsid w:val="0072336C"/>
    <w:rsid w:val="007236A5"/>
    <w:rsid w:val="007239D0"/>
    <w:rsid w:val="00724119"/>
    <w:rsid w:val="007242F7"/>
    <w:rsid w:val="007246E8"/>
    <w:rsid w:val="0072475E"/>
    <w:rsid w:val="00724AC7"/>
    <w:rsid w:val="00724BDF"/>
    <w:rsid w:val="00725266"/>
    <w:rsid w:val="0072572D"/>
    <w:rsid w:val="00725C5B"/>
    <w:rsid w:val="00726459"/>
    <w:rsid w:val="007267F3"/>
    <w:rsid w:val="00726CB8"/>
    <w:rsid w:val="00726F9E"/>
    <w:rsid w:val="00727012"/>
    <w:rsid w:val="00727C0F"/>
    <w:rsid w:val="00727EC3"/>
    <w:rsid w:val="0073014E"/>
    <w:rsid w:val="007302E6"/>
    <w:rsid w:val="0073055E"/>
    <w:rsid w:val="00730655"/>
    <w:rsid w:val="007307C4"/>
    <w:rsid w:val="00730E42"/>
    <w:rsid w:val="00730FB8"/>
    <w:rsid w:val="00731236"/>
    <w:rsid w:val="0073126A"/>
    <w:rsid w:val="00731276"/>
    <w:rsid w:val="007316B5"/>
    <w:rsid w:val="00731B52"/>
    <w:rsid w:val="00732841"/>
    <w:rsid w:val="007329BE"/>
    <w:rsid w:val="00733428"/>
    <w:rsid w:val="007334B8"/>
    <w:rsid w:val="00734152"/>
    <w:rsid w:val="00734212"/>
    <w:rsid w:val="00734925"/>
    <w:rsid w:val="00734ED4"/>
    <w:rsid w:val="0073526A"/>
    <w:rsid w:val="007352B8"/>
    <w:rsid w:val="00735A16"/>
    <w:rsid w:val="00735B1C"/>
    <w:rsid w:val="00736008"/>
    <w:rsid w:val="007365CF"/>
    <w:rsid w:val="007366C1"/>
    <w:rsid w:val="00736893"/>
    <w:rsid w:val="00736AB1"/>
    <w:rsid w:val="00737004"/>
    <w:rsid w:val="007372BC"/>
    <w:rsid w:val="007376A9"/>
    <w:rsid w:val="00737877"/>
    <w:rsid w:val="00737E74"/>
    <w:rsid w:val="00737F83"/>
    <w:rsid w:val="0074012F"/>
    <w:rsid w:val="0074050B"/>
    <w:rsid w:val="00740596"/>
    <w:rsid w:val="00740667"/>
    <w:rsid w:val="007407DD"/>
    <w:rsid w:val="007408DE"/>
    <w:rsid w:val="00740954"/>
    <w:rsid w:val="00740AB1"/>
    <w:rsid w:val="00740AFA"/>
    <w:rsid w:val="00740C8A"/>
    <w:rsid w:val="00740C8E"/>
    <w:rsid w:val="00742833"/>
    <w:rsid w:val="00742991"/>
    <w:rsid w:val="00742CF2"/>
    <w:rsid w:val="0074313E"/>
    <w:rsid w:val="007432F0"/>
    <w:rsid w:val="0074344F"/>
    <w:rsid w:val="007436EB"/>
    <w:rsid w:val="007437EB"/>
    <w:rsid w:val="00743AD4"/>
    <w:rsid w:val="00743B64"/>
    <w:rsid w:val="00743D3B"/>
    <w:rsid w:val="00743DA7"/>
    <w:rsid w:val="0074442A"/>
    <w:rsid w:val="00744639"/>
    <w:rsid w:val="00744757"/>
    <w:rsid w:val="007449B2"/>
    <w:rsid w:val="007455F4"/>
    <w:rsid w:val="007456C0"/>
    <w:rsid w:val="0074583E"/>
    <w:rsid w:val="00745A21"/>
    <w:rsid w:val="00745A9D"/>
    <w:rsid w:val="00745AFE"/>
    <w:rsid w:val="00745D72"/>
    <w:rsid w:val="00745F92"/>
    <w:rsid w:val="007472D7"/>
    <w:rsid w:val="00747579"/>
    <w:rsid w:val="007475B8"/>
    <w:rsid w:val="00747E1F"/>
    <w:rsid w:val="00750B22"/>
    <w:rsid w:val="0075108D"/>
    <w:rsid w:val="00751334"/>
    <w:rsid w:val="007518CE"/>
    <w:rsid w:val="00751D26"/>
    <w:rsid w:val="00751F46"/>
    <w:rsid w:val="00752D3B"/>
    <w:rsid w:val="007530C8"/>
    <w:rsid w:val="00753260"/>
    <w:rsid w:val="00753703"/>
    <w:rsid w:val="00753774"/>
    <w:rsid w:val="00753B3B"/>
    <w:rsid w:val="00753BA7"/>
    <w:rsid w:val="00753D32"/>
    <w:rsid w:val="00753EDA"/>
    <w:rsid w:val="007541D0"/>
    <w:rsid w:val="00754583"/>
    <w:rsid w:val="00754862"/>
    <w:rsid w:val="00754CFA"/>
    <w:rsid w:val="007551C1"/>
    <w:rsid w:val="00755C28"/>
    <w:rsid w:val="007563FE"/>
    <w:rsid w:val="00756CC0"/>
    <w:rsid w:val="00757D1B"/>
    <w:rsid w:val="00757F0A"/>
    <w:rsid w:val="007606F8"/>
    <w:rsid w:val="00761654"/>
    <w:rsid w:val="007623BD"/>
    <w:rsid w:val="007623DF"/>
    <w:rsid w:val="00762690"/>
    <w:rsid w:val="00762986"/>
    <w:rsid w:val="00762988"/>
    <w:rsid w:val="00762AE7"/>
    <w:rsid w:val="00762AFE"/>
    <w:rsid w:val="00762B43"/>
    <w:rsid w:val="00762F29"/>
    <w:rsid w:val="00762F5B"/>
    <w:rsid w:val="00763665"/>
    <w:rsid w:val="007636B9"/>
    <w:rsid w:val="00763757"/>
    <w:rsid w:val="007637B0"/>
    <w:rsid w:val="00763A11"/>
    <w:rsid w:val="00763CD5"/>
    <w:rsid w:val="007649CE"/>
    <w:rsid w:val="007650BA"/>
    <w:rsid w:val="007653BD"/>
    <w:rsid w:val="00765C06"/>
    <w:rsid w:val="00765E80"/>
    <w:rsid w:val="007665F3"/>
    <w:rsid w:val="00766BE1"/>
    <w:rsid w:val="007671C1"/>
    <w:rsid w:val="00767335"/>
    <w:rsid w:val="00767438"/>
    <w:rsid w:val="007678FF"/>
    <w:rsid w:val="00767FA0"/>
    <w:rsid w:val="00770831"/>
    <w:rsid w:val="00771466"/>
    <w:rsid w:val="00771476"/>
    <w:rsid w:val="007718B4"/>
    <w:rsid w:val="00771D53"/>
    <w:rsid w:val="00771F2E"/>
    <w:rsid w:val="007720B0"/>
    <w:rsid w:val="00772888"/>
    <w:rsid w:val="0077302C"/>
    <w:rsid w:val="00773184"/>
    <w:rsid w:val="00773481"/>
    <w:rsid w:val="0077402B"/>
    <w:rsid w:val="007742FF"/>
    <w:rsid w:val="007745D7"/>
    <w:rsid w:val="00774725"/>
    <w:rsid w:val="00774783"/>
    <w:rsid w:val="00774A3E"/>
    <w:rsid w:val="00774B5D"/>
    <w:rsid w:val="00774B6E"/>
    <w:rsid w:val="00775195"/>
    <w:rsid w:val="00775358"/>
    <w:rsid w:val="007755F4"/>
    <w:rsid w:val="00775A34"/>
    <w:rsid w:val="007761CC"/>
    <w:rsid w:val="00776CD1"/>
    <w:rsid w:val="00776D16"/>
    <w:rsid w:val="00776E57"/>
    <w:rsid w:val="00776FD2"/>
    <w:rsid w:val="007770BA"/>
    <w:rsid w:val="00777A4E"/>
    <w:rsid w:val="00777D98"/>
    <w:rsid w:val="00780BA0"/>
    <w:rsid w:val="00781ACE"/>
    <w:rsid w:val="00781B52"/>
    <w:rsid w:val="00781B7D"/>
    <w:rsid w:val="007823DC"/>
    <w:rsid w:val="007825B6"/>
    <w:rsid w:val="00782A3C"/>
    <w:rsid w:val="0078318B"/>
    <w:rsid w:val="0078356A"/>
    <w:rsid w:val="00783D9C"/>
    <w:rsid w:val="007841F4"/>
    <w:rsid w:val="007846F0"/>
    <w:rsid w:val="00784A9F"/>
    <w:rsid w:val="007854A8"/>
    <w:rsid w:val="00786105"/>
    <w:rsid w:val="007862AB"/>
    <w:rsid w:val="00786706"/>
    <w:rsid w:val="00786CA5"/>
    <w:rsid w:val="00786D31"/>
    <w:rsid w:val="007870BA"/>
    <w:rsid w:val="00787108"/>
    <w:rsid w:val="00787160"/>
    <w:rsid w:val="00787205"/>
    <w:rsid w:val="0078781D"/>
    <w:rsid w:val="00787A59"/>
    <w:rsid w:val="00787E9A"/>
    <w:rsid w:val="00790B75"/>
    <w:rsid w:val="007910E0"/>
    <w:rsid w:val="00791791"/>
    <w:rsid w:val="00791F24"/>
    <w:rsid w:val="007921FE"/>
    <w:rsid w:val="00792445"/>
    <w:rsid w:val="0079265D"/>
    <w:rsid w:val="00792727"/>
    <w:rsid w:val="00792B3C"/>
    <w:rsid w:val="00792DC0"/>
    <w:rsid w:val="0079301A"/>
    <w:rsid w:val="00793793"/>
    <w:rsid w:val="00793853"/>
    <w:rsid w:val="007939C0"/>
    <w:rsid w:val="00793AA6"/>
    <w:rsid w:val="00794155"/>
    <w:rsid w:val="0079425E"/>
    <w:rsid w:val="00794571"/>
    <w:rsid w:val="007945FF"/>
    <w:rsid w:val="007946AB"/>
    <w:rsid w:val="00794AA0"/>
    <w:rsid w:val="00794DAC"/>
    <w:rsid w:val="00795375"/>
    <w:rsid w:val="00795484"/>
    <w:rsid w:val="007956F2"/>
    <w:rsid w:val="00795C4A"/>
    <w:rsid w:val="00796127"/>
    <w:rsid w:val="007967A7"/>
    <w:rsid w:val="0079682F"/>
    <w:rsid w:val="00796837"/>
    <w:rsid w:val="007968B8"/>
    <w:rsid w:val="00797274"/>
    <w:rsid w:val="00797379"/>
    <w:rsid w:val="007974A6"/>
    <w:rsid w:val="00797878"/>
    <w:rsid w:val="007A00ED"/>
    <w:rsid w:val="007A0418"/>
    <w:rsid w:val="007A0551"/>
    <w:rsid w:val="007A075B"/>
    <w:rsid w:val="007A0D9A"/>
    <w:rsid w:val="007A1500"/>
    <w:rsid w:val="007A15D0"/>
    <w:rsid w:val="007A16C6"/>
    <w:rsid w:val="007A1CFA"/>
    <w:rsid w:val="007A2274"/>
    <w:rsid w:val="007A2277"/>
    <w:rsid w:val="007A22B7"/>
    <w:rsid w:val="007A2655"/>
    <w:rsid w:val="007A2F6F"/>
    <w:rsid w:val="007A30B0"/>
    <w:rsid w:val="007A3849"/>
    <w:rsid w:val="007A42E0"/>
    <w:rsid w:val="007A4557"/>
    <w:rsid w:val="007A469C"/>
    <w:rsid w:val="007A4F6B"/>
    <w:rsid w:val="007A52BE"/>
    <w:rsid w:val="007A53CB"/>
    <w:rsid w:val="007A555C"/>
    <w:rsid w:val="007A55CB"/>
    <w:rsid w:val="007A56E7"/>
    <w:rsid w:val="007A591F"/>
    <w:rsid w:val="007A59F3"/>
    <w:rsid w:val="007A5D84"/>
    <w:rsid w:val="007A5E31"/>
    <w:rsid w:val="007A614F"/>
    <w:rsid w:val="007A67CB"/>
    <w:rsid w:val="007A6B17"/>
    <w:rsid w:val="007A6E2E"/>
    <w:rsid w:val="007A7019"/>
    <w:rsid w:val="007A7070"/>
    <w:rsid w:val="007A7337"/>
    <w:rsid w:val="007A7463"/>
    <w:rsid w:val="007A7525"/>
    <w:rsid w:val="007A7E5D"/>
    <w:rsid w:val="007A7FB6"/>
    <w:rsid w:val="007B0158"/>
    <w:rsid w:val="007B01C7"/>
    <w:rsid w:val="007B0249"/>
    <w:rsid w:val="007B05A4"/>
    <w:rsid w:val="007B06E0"/>
    <w:rsid w:val="007B08C6"/>
    <w:rsid w:val="007B0904"/>
    <w:rsid w:val="007B0AB2"/>
    <w:rsid w:val="007B0C94"/>
    <w:rsid w:val="007B0E95"/>
    <w:rsid w:val="007B0F07"/>
    <w:rsid w:val="007B118B"/>
    <w:rsid w:val="007B13E0"/>
    <w:rsid w:val="007B174F"/>
    <w:rsid w:val="007B1D41"/>
    <w:rsid w:val="007B23F1"/>
    <w:rsid w:val="007B2E46"/>
    <w:rsid w:val="007B2EE1"/>
    <w:rsid w:val="007B380A"/>
    <w:rsid w:val="007B4476"/>
    <w:rsid w:val="007B4CC7"/>
    <w:rsid w:val="007B52CF"/>
    <w:rsid w:val="007B5855"/>
    <w:rsid w:val="007B596D"/>
    <w:rsid w:val="007B641C"/>
    <w:rsid w:val="007B6492"/>
    <w:rsid w:val="007B77C7"/>
    <w:rsid w:val="007B7865"/>
    <w:rsid w:val="007B7C89"/>
    <w:rsid w:val="007C0181"/>
    <w:rsid w:val="007C0A34"/>
    <w:rsid w:val="007C0B2E"/>
    <w:rsid w:val="007C1388"/>
    <w:rsid w:val="007C142B"/>
    <w:rsid w:val="007C153C"/>
    <w:rsid w:val="007C1E99"/>
    <w:rsid w:val="007C1EDF"/>
    <w:rsid w:val="007C1F78"/>
    <w:rsid w:val="007C2200"/>
    <w:rsid w:val="007C241F"/>
    <w:rsid w:val="007C2927"/>
    <w:rsid w:val="007C32F8"/>
    <w:rsid w:val="007C38E0"/>
    <w:rsid w:val="007C3D59"/>
    <w:rsid w:val="007C3DB0"/>
    <w:rsid w:val="007C3EFF"/>
    <w:rsid w:val="007C4304"/>
    <w:rsid w:val="007C4430"/>
    <w:rsid w:val="007C4775"/>
    <w:rsid w:val="007C4B66"/>
    <w:rsid w:val="007C4BF3"/>
    <w:rsid w:val="007C516B"/>
    <w:rsid w:val="007C5267"/>
    <w:rsid w:val="007C54E5"/>
    <w:rsid w:val="007C5C25"/>
    <w:rsid w:val="007C5F15"/>
    <w:rsid w:val="007C6135"/>
    <w:rsid w:val="007C665B"/>
    <w:rsid w:val="007C6C98"/>
    <w:rsid w:val="007C6E07"/>
    <w:rsid w:val="007C6E1A"/>
    <w:rsid w:val="007C723E"/>
    <w:rsid w:val="007C7529"/>
    <w:rsid w:val="007C76D8"/>
    <w:rsid w:val="007C7BB7"/>
    <w:rsid w:val="007D09E4"/>
    <w:rsid w:val="007D0EB3"/>
    <w:rsid w:val="007D15EE"/>
    <w:rsid w:val="007D1A24"/>
    <w:rsid w:val="007D1B2A"/>
    <w:rsid w:val="007D1D1D"/>
    <w:rsid w:val="007D1E70"/>
    <w:rsid w:val="007D20E5"/>
    <w:rsid w:val="007D2805"/>
    <w:rsid w:val="007D2809"/>
    <w:rsid w:val="007D293E"/>
    <w:rsid w:val="007D331A"/>
    <w:rsid w:val="007D3362"/>
    <w:rsid w:val="007D3451"/>
    <w:rsid w:val="007D3482"/>
    <w:rsid w:val="007D39E1"/>
    <w:rsid w:val="007D3CF6"/>
    <w:rsid w:val="007D3DD9"/>
    <w:rsid w:val="007D4112"/>
    <w:rsid w:val="007D42CB"/>
    <w:rsid w:val="007D4367"/>
    <w:rsid w:val="007D4453"/>
    <w:rsid w:val="007D4A1F"/>
    <w:rsid w:val="007D4C48"/>
    <w:rsid w:val="007D4D3D"/>
    <w:rsid w:val="007D50F1"/>
    <w:rsid w:val="007D510A"/>
    <w:rsid w:val="007D51BD"/>
    <w:rsid w:val="007D51C4"/>
    <w:rsid w:val="007D5865"/>
    <w:rsid w:val="007D5A09"/>
    <w:rsid w:val="007D613B"/>
    <w:rsid w:val="007D632C"/>
    <w:rsid w:val="007D666E"/>
    <w:rsid w:val="007D683A"/>
    <w:rsid w:val="007D6BE3"/>
    <w:rsid w:val="007D6C98"/>
    <w:rsid w:val="007D705A"/>
    <w:rsid w:val="007E015C"/>
    <w:rsid w:val="007E07E2"/>
    <w:rsid w:val="007E0A54"/>
    <w:rsid w:val="007E0AE7"/>
    <w:rsid w:val="007E1030"/>
    <w:rsid w:val="007E114F"/>
    <w:rsid w:val="007E12B2"/>
    <w:rsid w:val="007E1923"/>
    <w:rsid w:val="007E1928"/>
    <w:rsid w:val="007E1D21"/>
    <w:rsid w:val="007E1E84"/>
    <w:rsid w:val="007E214A"/>
    <w:rsid w:val="007E235D"/>
    <w:rsid w:val="007E2364"/>
    <w:rsid w:val="007E25AE"/>
    <w:rsid w:val="007E2CF8"/>
    <w:rsid w:val="007E3092"/>
    <w:rsid w:val="007E3F51"/>
    <w:rsid w:val="007E40B7"/>
    <w:rsid w:val="007E4530"/>
    <w:rsid w:val="007E48B5"/>
    <w:rsid w:val="007E4ABF"/>
    <w:rsid w:val="007E5479"/>
    <w:rsid w:val="007E5AEF"/>
    <w:rsid w:val="007E5F4C"/>
    <w:rsid w:val="007E608B"/>
    <w:rsid w:val="007E6302"/>
    <w:rsid w:val="007E66E0"/>
    <w:rsid w:val="007E68EA"/>
    <w:rsid w:val="007E69FF"/>
    <w:rsid w:val="007E6B11"/>
    <w:rsid w:val="007E6CCB"/>
    <w:rsid w:val="007E6EF2"/>
    <w:rsid w:val="007E74D2"/>
    <w:rsid w:val="007E7667"/>
    <w:rsid w:val="007E794B"/>
    <w:rsid w:val="007F053B"/>
    <w:rsid w:val="007F0889"/>
    <w:rsid w:val="007F0A1D"/>
    <w:rsid w:val="007F0C1F"/>
    <w:rsid w:val="007F0E3E"/>
    <w:rsid w:val="007F1146"/>
    <w:rsid w:val="007F1218"/>
    <w:rsid w:val="007F1401"/>
    <w:rsid w:val="007F169F"/>
    <w:rsid w:val="007F16E1"/>
    <w:rsid w:val="007F2264"/>
    <w:rsid w:val="007F2378"/>
    <w:rsid w:val="007F29D7"/>
    <w:rsid w:val="007F32C5"/>
    <w:rsid w:val="007F39D2"/>
    <w:rsid w:val="007F47E2"/>
    <w:rsid w:val="007F519D"/>
    <w:rsid w:val="007F56DA"/>
    <w:rsid w:val="007F578E"/>
    <w:rsid w:val="007F588F"/>
    <w:rsid w:val="007F594C"/>
    <w:rsid w:val="007F5A29"/>
    <w:rsid w:val="007F5D72"/>
    <w:rsid w:val="007F5F4B"/>
    <w:rsid w:val="007F64EC"/>
    <w:rsid w:val="007F650C"/>
    <w:rsid w:val="007F65FF"/>
    <w:rsid w:val="007F66ED"/>
    <w:rsid w:val="007F68B6"/>
    <w:rsid w:val="007F6A53"/>
    <w:rsid w:val="007F6C16"/>
    <w:rsid w:val="007F6CBC"/>
    <w:rsid w:val="007F6EB9"/>
    <w:rsid w:val="007F7483"/>
    <w:rsid w:val="007F75FB"/>
    <w:rsid w:val="007F77E8"/>
    <w:rsid w:val="007F77EB"/>
    <w:rsid w:val="00800164"/>
    <w:rsid w:val="00800857"/>
    <w:rsid w:val="00800D8D"/>
    <w:rsid w:val="00800EDD"/>
    <w:rsid w:val="0080135D"/>
    <w:rsid w:val="008017B8"/>
    <w:rsid w:val="00801F4D"/>
    <w:rsid w:val="00802531"/>
    <w:rsid w:val="0080259C"/>
    <w:rsid w:val="00802D81"/>
    <w:rsid w:val="00802E3A"/>
    <w:rsid w:val="00802FD6"/>
    <w:rsid w:val="00803099"/>
    <w:rsid w:val="0080358E"/>
    <w:rsid w:val="00803626"/>
    <w:rsid w:val="00803A85"/>
    <w:rsid w:val="00803DDB"/>
    <w:rsid w:val="00803F47"/>
    <w:rsid w:val="00804158"/>
    <w:rsid w:val="008043C7"/>
    <w:rsid w:val="008045F2"/>
    <w:rsid w:val="00805548"/>
    <w:rsid w:val="00805E22"/>
    <w:rsid w:val="00805E53"/>
    <w:rsid w:val="00805FCC"/>
    <w:rsid w:val="008060BF"/>
    <w:rsid w:val="008060DE"/>
    <w:rsid w:val="008069C0"/>
    <w:rsid w:val="00806CAD"/>
    <w:rsid w:val="00806CE9"/>
    <w:rsid w:val="00806E61"/>
    <w:rsid w:val="00806FAB"/>
    <w:rsid w:val="00807374"/>
    <w:rsid w:val="00807840"/>
    <w:rsid w:val="008102E1"/>
    <w:rsid w:val="0081032B"/>
    <w:rsid w:val="00810A23"/>
    <w:rsid w:val="00810F06"/>
    <w:rsid w:val="00811267"/>
    <w:rsid w:val="008112BB"/>
    <w:rsid w:val="008115A7"/>
    <w:rsid w:val="0081206F"/>
    <w:rsid w:val="008124AD"/>
    <w:rsid w:val="008129AD"/>
    <w:rsid w:val="00812ECD"/>
    <w:rsid w:val="00813324"/>
    <w:rsid w:val="00813735"/>
    <w:rsid w:val="00813C07"/>
    <w:rsid w:val="00813FA2"/>
    <w:rsid w:val="00814062"/>
    <w:rsid w:val="0081408B"/>
    <w:rsid w:val="008144CA"/>
    <w:rsid w:val="00814B4B"/>
    <w:rsid w:val="00814B7A"/>
    <w:rsid w:val="00814EB5"/>
    <w:rsid w:val="0081513B"/>
    <w:rsid w:val="008151AF"/>
    <w:rsid w:val="00815883"/>
    <w:rsid w:val="00815AD8"/>
    <w:rsid w:val="00815E1A"/>
    <w:rsid w:val="00815F3D"/>
    <w:rsid w:val="00816066"/>
    <w:rsid w:val="008164A3"/>
    <w:rsid w:val="00817128"/>
    <w:rsid w:val="0081725B"/>
    <w:rsid w:val="008172A5"/>
    <w:rsid w:val="008177BB"/>
    <w:rsid w:val="008179C9"/>
    <w:rsid w:val="00817A92"/>
    <w:rsid w:val="008200B2"/>
    <w:rsid w:val="00820375"/>
    <w:rsid w:val="00820EAA"/>
    <w:rsid w:val="008211EF"/>
    <w:rsid w:val="00821522"/>
    <w:rsid w:val="0082176B"/>
    <w:rsid w:val="00821A70"/>
    <w:rsid w:val="00821C35"/>
    <w:rsid w:val="00822260"/>
    <w:rsid w:val="00822409"/>
    <w:rsid w:val="00822D7A"/>
    <w:rsid w:val="00823317"/>
    <w:rsid w:val="0082333A"/>
    <w:rsid w:val="00823406"/>
    <w:rsid w:val="00823578"/>
    <w:rsid w:val="008236F6"/>
    <w:rsid w:val="00823B9B"/>
    <w:rsid w:val="00823E02"/>
    <w:rsid w:val="00824C1A"/>
    <w:rsid w:val="00824C6A"/>
    <w:rsid w:val="00824D93"/>
    <w:rsid w:val="008255AC"/>
    <w:rsid w:val="0082710E"/>
    <w:rsid w:val="0082720B"/>
    <w:rsid w:val="008277A4"/>
    <w:rsid w:val="008278BD"/>
    <w:rsid w:val="00827908"/>
    <w:rsid w:val="008309D1"/>
    <w:rsid w:val="00830A31"/>
    <w:rsid w:val="00830B1C"/>
    <w:rsid w:val="00830C83"/>
    <w:rsid w:val="00831096"/>
    <w:rsid w:val="00831262"/>
    <w:rsid w:val="00831418"/>
    <w:rsid w:val="00831E5C"/>
    <w:rsid w:val="00832047"/>
    <w:rsid w:val="008322E9"/>
    <w:rsid w:val="0083246A"/>
    <w:rsid w:val="0083251B"/>
    <w:rsid w:val="00832A2F"/>
    <w:rsid w:val="00832B37"/>
    <w:rsid w:val="00832F35"/>
    <w:rsid w:val="00832F86"/>
    <w:rsid w:val="008334A2"/>
    <w:rsid w:val="00833B44"/>
    <w:rsid w:val="00833EF2"/>
    <w:rsid w:val="00834020"/>
    <w:rsid w:val="00834163"/>
    <w:rsid w:val="008344B0"/>
    <w:rsid w:val="008344E7"/>
    <w:rsid w:val="00834985"/>
    <w:rsid w:val="00834DF9"/>
    <w:rsid w:val="00835290"/>
    <w:rsid w:val="0083573C"/>
    <w:rsid w:val="00835868"/>
    <w:rsid w:val="00836199"/>
    <w:rsid w:val="0083666D"/>
    <w:rsid w:val="008374A9"/>
    <w:rsid w:val="00837860"/>
    <w:rsid w:val="0083791D"/>
    <w:rsid w:val="00837D5F"/>
    <w:rsid w:val="00837DBE"/>
    <w:rsid w:val="00840511"/>
    <w:rsid w:val="008405A2"/>
    <w:rsid w:val="00840CFB"/>
    <w:rsid w:val="008414BF"/>
    <w:rsid w:val="008415F7"/>
    <w:rsid w:val="008416B7"/>
    <w:rsid w:val="00842228"/>
    <w:rsid w:val="0084223F"/>
    <w:rsid w:val="0084240E"/>
    <w:rsid w:val="00842598"/>
    <w:rsid w:val="00842AFB"/>
    <w:rsid w:val="00842BCE"/>
    <w:rsid w:val="00842BF4"/>
    <w:rsid w:val="00842CDE"/>
    <w:rsid w:val="0084310D"/>
    <w:rsid w:val="008438B1"/>
    <w:rsid w:val="00843A65"/>
    <w:rsid w:val="00843A7B"/>
    <w:rsid w:val="00843D32"/>
    <w:rsid w:val="008444A6"/>
    <w:rsid w:val="008445C2"/>
    <w:rsid w:val="008447FD"/>
    <w:rsid w:val="00844DDD"/>
    <w:rsid w:val="008459C8"/>
    <w:rsid w:val="00845A6C"/>
    <w:rsid w:val="00845AD6"/>
    <w:rsid w:val="00845F43"/>
    <w:rsid w:val="0084608B"/>
    <w:rsid w:val="008463A4"/>
    <w:rsid w:val="00846830"/>
    <w:rsid w:val="00847915"/>
    <w:rsid w:val="00850068"/>
    <w:rsid w:val="008502DF"/>
    <w:rsid w:val="0085057F"/>
    <w:rsid w:val="00850896"/>
    <w:rsid w:val="00850D10"/>
    <w:rsid w:val="008511C5"/>
    <w:rsid w:val="00851905"/>
    <w:rsid w:val="00851EBA"/>
    <w:rsid w:val="008522A2"/>
    <w:rsid w:val="00852523"/>
    <w:rsid w:val="00852A70"/>
    <w:rsid w:val="00852FC2"/>
    <w:rsid w:val="008531C8"/>
    <w:rsid w:val="008531F0"/>
    <w:rsid w:val="0085356C"/>
    <w:rsid w:val="008536E1"/>
    <w:rsid w:val="00853817"/>
    <w:rsid w:val="00853ADB"/>
    <w:rsid w:val="008540C0"/>
    <w:rsid w:val="00854188"/>
    <w:rsid w:val="008541D1"/>
    <w:rsid w:val="00854398"/>
    <w:rsid w:val="00855402"/>
    <w:rsid w:val="00855C66"/>
    <w:rsid w:val="00855D54"/>
    <w:rsid w:val="00856B8B"/>
    <w:rsid w:val="00856CEC"/>
    <w:rsid w:val="0085708A"/>
    <w:rsid w:val="00857253"/>
    <w:rsid w:val="008575B4"/>
    <w:rsid w:val="00857A93"/>
    <w:rsid w:val="00857D19"/>
    <w:rsid w:val="00857D9C"/>
    <w:rsid w:val="00857ED1"/>
    <w:rsid w:val="008602E1"/>
    <w:rsid w:val="008605CC"/>
    <w:rsid w:val="0086116F"/>
    <w:rsid w:val="00861D83"/>
    <w:rsid w:val="008621ED"/>
    <w:rsid w:val="00862950"/>
    <w:rsid w:val="00862F8F"/>
    <w:rsid w:val="00863096"/>
    <w:rsid w:val="008630C0"/>
    <w:rsid w:val="008639B7"/>
    <w:rsid w:val="00863C8C"/>
    <w:rsid w:val="00863EFA"/>
    <w:rsid w:val="00864909"/>
    <w:rsid w:val="00865142"/>
    <w:rsid w:val="00865688"/>
    <w:rsid w:val="008658B7"/>
    <w:rsid w:val="00865A22"/>
    <w:rsid w:val="00865A79"/>
    <w:rsid w:val="00865B84"/>
    <w:rsid w:val="00865BB9"/>
    <w:rsid w:val="008660E6"/>
    <w:rsid w:val="00867C9B"/>
    <w:rsid w:val="00867D75"/>
    <w:rsid w:val="0087064C"/>
    <w:rsid w:val="008707B0"/>
    <w:rsid w:val="00870A71"/>
    <w:rsid w:val="00871B3C"/>
    <w:rsid w:val="00871CB5"/>
    <w:rsid w:val="00871EE7"/>
    <w:rsid w:val="00871F4F"/>
    <w:rsid w:val="008720C5"/>
    <w:rsid w:val="00872863"/>
    <w:rsid w:val="00872A0D"/>
    <w:rsid w:val="00872AF1"/>
    <w:rsid w:val="00872B3E"/>
    <w:rsid w:val="00872B57"/>
    <w:rsid w:val="00872C47"/>
    <w:rsid w:val="00872CBD"/>
    <w:rsid w:val="00872EA4"/>
    <w:rsid w:val="00873B46"/>
    <w:rsid w:val="00873BC7"/>
    <w:rsid w:val="00873CCE"/>
    <w:rsid w:val="00873E09"/>
    <w:rsid w:val="008740CC"/>
    <w:rsid w:val="00874507"/>
    <w:rsid w:val="008746C0"/>
    <w:rsid w:val="00874D12"/>
    <w:rsid w:val="00874DEC"/>
    <w:rsid w:val="00875066"/>
    <w:rsid w:val="00875605"/>
    <w:rsid w:val="008757E7"/>
    <w:rsid w:val="008766A1"/>
    <w:rsid w:val="0087674F"/>
    <w:rsid w:val="00876786"/>
    <w:rsid w:val="00876DFF"/>
    <w:rsid w:val="00876FEB"/>
    <w:rsid w:val="0087740C"/>
    <w:rsid w:val="0087746C"/>
    <w:rsid w:val="008778C3"/>
    <w:rsid w:val="00877BD5"/>
    <w:rsid w:val="00877C12"/>
    <w:rsid w:val="00877D5F"/>
    <w:rsid w:val="00877E69"/>
    <w:rsid w:val="00880474"/>
    <w:rsid w:val="00880492"/>
    <w:rsid w:val="00880572"/>
    <w:rsid w:val="008805D4"/>
    <w:rsid w:val="008808ED"/>
    <w:rsid w:val="00880D6B"/>
    <w:rsid w:val="00881227"/>
    <w:rsid w:val="008812EB"/>
    <w:rsid w:val="00881AA0"/>
    <w:rsid w:val="00881AF3"/>
    <w:rsid w:val="00881DAB"/>
    <w:rsid w:val="008823F9"/>
    <w:rsid w:val="008825B1"/>
    <w:rsid w:val="00882D0E"/>
    <w:rsid w:val="00882D74"/>
    <w:rsid w:val="00882F54"/>
    <w:rsid w:val="00882F72"/>
    <w:rsid w:val="008830B3"/>
    <w:rsid w:val="008831B4"/>
    <w:rsid w:val="0088320E"/>
    <w:rsid w:val="008833CB"/>
    <w:rsid w:val="00883B34"/>
    <w:rsid w:val="00883CDB"/>
    <w:rsid w:val="00883DD0"/>
    <w:rsid w:val="008843B0"/>
    <w:rsid w:val="008849FF"/>
    <w:rsid w:val="00884A6C"/>
    <w:rsid w:val="00884C77"/>
    <w:rsid w:val="0088508A"/>
    <w:rsid w:val="00885223"/>
    <w:rsid w:val="008854C0"/>
    <w:rsid w:val="0088560C"/>
    <w:rsid w:val="008856A9"/>
    <w:rsid w:val="00885782"/>
    <w:rsid w:val="00885888"/>
    <w:rsid w:val="00885EFB"/>
    <w:rsid w:val="00886184"/>
    <w:rsid w:val="008864BD"/>
    <w:rsid w:val="00886C8D"/>
    <w:rsid w:val="00886F15"/>
    <w:rsid w:val="008871B2"/>
    <w:rsid w:val="0088727E"/>
    <w:rsid w:val="008872AF"/>
    <w:rsid w:val="00887458"/>
    <w:rsid w:val="0088787F"/>
    <w:rsid w:val="008879E6"/>
    <w:rsid w:val="00887C2E"/>
    <w:rsid w:val="00887D4A"/>
    <w:rsid w:val="00887FC0"/>
    <w:rsid w:val="008904FD"/>
    <w:rsid w:val="00890588"/>
    <w:rsid w:val="00890793"/>
    <w:rsid w:val="00890D4A"/>
    <w:rsid w:val="00891116"/>
    <w:rsid w:val="00891D71"/>
    <w:rsid w:val="00891E50"/>
    <w:rsid w:val="0089235A"/>
    <w:rsid w:val="00892658"/>
    <w:rsid w:val="00892E79"/>
    <w:rsid w:val="00893216"/>
    <w:rsid w:val="00893ACC"/>
    <w:rsid w:val="00893F3F"/>
    <w:rsid w:val="00894293"/>
    <w:rsid w:val="00894306"/>
    <w:rsid w:val="00894537"/>
    <w:rsid w:val="00894843"/>
    <w:rsid w:val="008959A2"/>
    <w:rsid w:val="00895C73"/>
    <w:rsid w:val="0089660D"/>
    <w:rsid w:val="00897119"/>
    <w:rsid w:val="00897B13"/>
    <w:rsid w:val="00897B4A"/>
    <w:rsid w:val="00897BCB"/>
    <w:rsid w:val="008A0034"/>
    <w:rsid w:val="008A031C"/>
    <w:rsid w:val="008A186F"/>
    <w:rsid w:val="008A1CFB"/>
    <w:rsid w:val="008A1E5C"/>
    <w:rsid w:val="008A27C5"/>
    <w:rsid w:val="008A286D"/>
    <w:rsid w:val="008A2A0D"/>
    <w:rsid w:val="008A2A53"/>
    <w:rsid w:val="008A2AAD"/>
    <w:rsid w:val="008A2CEB"/>
    <w:rsid w:val="008A2ED3"/>
    <w:rsid w:val="008A2EE5"/>
    <w:rsid w:val="008A32A2"/>
    <w:rsid w:val="008A4709"/>
    <w:rsid w:val="008A5189"/>
    <w:rsid w:val="008A57B0"/>
    <w:rsid w:val="008A58C6"/>
    <w:rsid w:val="008A5BEE"/>
    <w:rsid w:val="008A6206"/>
    <w:rsid w:val="008A63AF"/>
    <w:rsid w:val="008A6475"/>
    <w:rsid w:val="008A660D"/>
    <w:rsid w:val="008A6652"/>
    <w:rsid w:val="008A6D99"/>
    <w:rsid w:val="008A6E0E"/>
    <w:rsid w:val="008A6EC1"/>
    <w:rsid w:val="008A726A"/>
    <w:rsid w:val="008A73FB"/>
    <w:rsid w:val="008B014E"/>
    <w:rsid w:val="008B04E1"/>
    <w:rsid w:val="008B0536"/>
    <w:rsid w:val="008B0DA9"/>
    <w:rsid w:val="008B0DB1"/>
    <w:rsid w:val="008B1649"/>
    <w:rsid w:val="008B1681"/>
    <w:rsid w:val="008B1684"/>
    <w:rsid w:val="008B1ABB"/>
    <w:rsid w:val="008B1C95"/>
    <w:rsid w:val="008B2345"/>
    <w:rsid w:val="008B245A"/>
    <w:rsid w:val="008B2708"/>
    <w:rsid w:val="008B3B48"/>
    <w:rsid w:val="008B4075"/>
    <w:rsid w:val="008B443D"/>
    <w:rsid w:val="008B44CB"/>
    <w:rsid w:val="008B4577"/>
    <w:rsid w:val="008B4AD1"/>
    <w:rsid w:val="008B4BA3"/>
    <w:rsid w:val="008B4C7C"/>
    <w:rsid w:val="008B5246"/>
    <w:rsid w:val="008B58B2"/>
    <w:rsid w:val="008B5908"/>
    <w:rsid w:val="008B5AA2"/>
    <w:rsid w:val="008B5B1D"/>
    <w:rsid w:val="008B62BA"/>
    <w:rsid w:val="008B6478"/>
    <w:rsid w:val="008B68B6"/>
    <w:rsid w:val="008B6987"/>
    <w:rsid w:val="008B69E2"/>
    <w:rsid w:val="008B6BE2"/>
    <w:rsid w:val="008B6C5E"/>
    <w:rsid w:val="008B6C80"/>
    <w:rsid w:val="008B6FCE"/>
    <w:rsid w:val="008B72D3"/>
    <w:rsid w:val="008B77F7"/>
    <w:rsid w:val="008B79C4"/>
    <w:rsid w:val="008B7A2D"/>
    <w:rsid w:val="008C0000"/>
    <w:rsid w:val="008C0200"/>
    <w:rsid w:val="008C071A"/>
    <w:rsid w:val="008C1150"/>
    <w:rsid w:val="008C14FB"/>
    <w:rsid w:val="008C1575"/>
    <w:rsid w:val="008C1A48"/>
    <w:rsid w:val="008C1F7D"/>
    <w:rsid w:val="008C230D"/>
    <w:rsid w:val="008C231B"/>
    <w:rsid w:val="008C26B0"/>
    <w:rsid w:val="008C2D98"/>
    <w:rsid w:val="008C2F1F"/>
    <w:rsid w:val="008C3404"/>
    <w:rsid w:val="008C3551"/>
    <w:rsid w:val="008C37C7"/>
    <w:rsid w:val="008C3A52"/>
    <w:rsid w:val="008C3DA2"/>
    <w:rsid w:val="008C3DF5"/>
    <w:rsid w:val="008C3E14"/>
    <w:rsid w:val="008C3F4F"/>
    <w:rsid w:val="008C40FE"/>
    <w:rsid w:val="008C4B79"/>
    <w:rsid w:val="008C57FA"/>
    <w:rsid w:val="008C58F8"/>
    <w:rsid w:val="008C5B30"/>
    <w:rsid w:val="008C5BD6"/>
    <w:rsid w:val="008C5C54"/>
    <w:rsid w:val="008C62E7"/>
    <w:rsid w:val="008C64B7"/>
    <w:rsid w:val="008C64E5"/>
    <w:rsid w:val="008C6775"/>
    <w:rsid w:val="008C68E6"/>
    <w:rsid w:val="008C6B1A"/>
    <w:rsid w:val="008C70C8"/>
    <w:rsid w:val="008C72AB"/>
    <w:rsid w:val="008C72BE"/>
    <w:rsid w:val="008C74BC"/>
    <w:rsid w:val="008C7A74"/>
    <w:rsid w:val="008C7F60"/>
    <w:rsid w:val="008D00BF"/>
    <w:rsid w:val="008D03E8"/>
    <w:rsid w:val="008D0EE9"/>
    <w:rsid w:val="008D1791"/>
    <w:rsid w:val="008D1828"/>
    <w:rsid w:val="008D191A"/>
    <w:rsid w:val="008D1ADC"/>
    <w:rsid w:val="008D1B16"/>
    <w:rsid w:val="008D1C45"/>
    <w:rsid w:val="008D1C75"/>
    <w:rsid w:val="008D261A"/>
    <w:rsid w:val="008D27A7"/>
    <w:rsid w:val="008D2A5F"/>
    <w:rsid w:val="008D2A61"/>
    <w:rsid w:val="008D2AEE"/>
    <w:rsid w:val="008D3218"/>
    <w:rsid w:val="008D32D1"/>
    <w:rsid w:val="008D3656"/>
    <w:rsid w:val="008D3A90"/>
    <w:rsid w:val="008D3AD7"/>
    <w:rsid w:val="008D416A"/>
    <w:rsid w:val="008D4F45"/>
    <w:rsid w:val="008D54F6"/>
    <w:rsid w:val="008D5E0E"/>
    <w:rsid w:val="008D5FEC"/>
    <w:rsid w:val="008D6432"/>
    <w:rsid w:val="008D644C"/>
    <w:rsid w:val="008D6585"/>
    <w:rsid w:val="008D6C02"/>
    <w:rsid w:val="008D6C66"/>
    <w:rsid w:val="008D6E93"/>
    <w:rsid w:val="008D714B"/>
    <w:rsid w:val="008D77E5"/>
    <w:rsid w:val="008D78CF"/>
    <w:rsid w:val="008E015B"/>
    <w:rsid w:val="008E04DB"/>
    <w:rsid w:val="008E0581"/>
    <w:rsid w:val="008E0741"/>
    <w:rsid w:val="008E08F5"/>
    <w:rsid w:val="008E0BBB"/>
    <w:rsid w:val="008E1239"/>
    <w:rsid w:val="008E1437"/>
    <w:rsid w:val="008E1852"/>
    <w:rsid w:val="008E234B"/>
    <w:rsid w:val="008E241B"/>
    <w:rsid w:val="008E2C5F"/>
    <w:rsid w:val="008E312F"/>
    <w:rsid w:val="008E333C"/>
    <w:rsid w:val="008E3346"/>
    <w:rsid w:val="008E38C6"/>
    <w:rsid w:val="008E4440"/>
    <w:rsid w:val="008E44E0"/>
    <w:rsid w:val="008E5112"/>
    <w:rsid w:val="008E5673"/>
    <w:rsid w:val="008E5AC3"/>
    <w:rsid w:val="008E5BD4"/>
    <w:rsid w:val="008E6033"/>
    <w:rsid w:val="008E6320"/>
    <w:rsid w:val="008E656E"/>
    <w:rsid w:val="008E6E21"/>
    <w:rsid w:val="008E70DA"/>
    <w:rsid w:val="008E73E4"/>
    <w:rsid w:val="008E7703"/>
    <w:rsid w:val="008E7715"/>
    <w:rsid w:val="008E7AF4"/>
    <w:rsid w:val="008E7B59"/>
    <w:rsid w:val="008F0037"/>
    <w:rsid w:val="008F018A"/>
    <w:rsid w:val="008F0439"/>
    <w:rsid w:val="008F050E"/>
    <w:rsid w:val="008F0559"/>
    <w:rsid w:val="008F08F8"/>
    <w:rsid w:val="008F0EAA"/>
    <w:rsid w:val="008F12C5"/>
    <w:rsid w:val="008F13F4"/>
    <w:rsid w:val="008F1DD1"/>
    <w:rsid w:val="008F1F49"/>
    <w:rsid w:val="008F227C"/>
    <w:rsid w:val="008F22CB"/>
    <w:rsid w:val="008F24EC"/>
    <w:rsid w:val="008F27A0"/>
    <w:rsid w:val="008F2BFF"/>
    <w:rsid w:val="008F2C44"/>
    <w:rsid w:val="008F2F3B"/>
    <w:rsid w:val="008F3085"/>
    <w:rsid w:val="008F400F"/>
    <w:rsid w:val="008F40F9"/>
    <w:rsid w:val="008F472E"/>
    <w:rsid w:val="008F482B"/>
    <w:rsid w:val="008F4E75"/>
    <w:rsid w:val="008F4FC9"/>
    <w:rsid w:val="008F4FCA"/>
    <w:rsid w:val="008F52C5"/>
    <w:rsid w:val="008F5B7D"/>
    <w:rsid w:val="008F5E7B"/>
    <w:rsid w:val="008F6646"/>
    <w:rsid w:val="008F6A29"/>
    <w:rsid w:val="008F6C3B"/>
    <w:rsid w:val="008F6E9D"/>
    <w:rsid w:val="008F71C8"/>
    <w:rsid w:val="008F7547"/>
    <w:rsid w:val="008F768B"/>
    <w:rsid w:val="008F78AF"/>
    <w:rsid w:val="009001B7"/>
    <w:rsid w:val="00900FDD"/>
    <w:rsid w:val="009015B1"/>
    <w:rsid w:val="009015C5"/>
    <w:rsid w:val="00901746"/>
    <w:rsid w:val="009017A3"/>
    <w:rsid w:val="009017F1"/>
    <w:rsid w:val="00901BD9"/>
    <w:rsid w:val="00902000"/>
    <w:rsid w:val="0090272C"/>
    <w:rsid w:val="00903ED0"/>
    <w:rsid w:val="009041B2"/>
    <w:rsid w:val="009044FA"/>
    <w:rsid w:val="0090458A"/>
    <w:rsid w:val="0090465B"/>
    <w:rsid w:val="009046F9"/>
    <w:rsid w:val="00904900"/>
    <w:rsid w:val="00904B85"/>
    <w:rsid w:val="00904E65"/>
    <w:rsid w:val="00905058"/>
    <w:rsid w:val="00905B8D"/>
    <w:rsid w:val="00905BF1"/>
    <w:rsid w:val="009066A9"/>
    <w:rsid w:val="00906ADF"/>
    <w:rsid w:val="00906C78"/>
    <w:rsid w:val="00906F73"/>
    <w:rsid w:val="00907C1D"/>
    <w:rsid w:val="009100F3"/>
    <w:rsid w:val="00910110"/>
    <w:rsid w:val="00910365"/>
    <w:rsid w:val="009103EB"/>
    <w:rsid w:val="00910411"/>
    <w:rsid w:val="009107E4"/>
    <w:rsid w:val="00910D5A"/>
    <w:rsid w:val="00910E21"/>
    <w:rsid w:val="00911005"/>
    <w:rsid w:val="009112F8"/>
    <w:rsid w:val="00911AB1"/>
    <w:rsid w:val="00911E83"/>
    <w:rsid w:val="00912A5A"/>
    <w:rsid w:val="00912CE5"/>
    <w:rsid w:val="00914D47"/>
    <w:rsid w:val="00915495"/>
    <w:rsid w:val="0091551A"/>
    <w:rsid w:val="00916607"/>
    <w:rsid w:val="0091669A"/>
    <w:rsid w:val="00916C39"/>
    <w:rsid w:val="00917360"/>
    <w:rsid w:val="0091758E"/>
    <w:rsid w:val="00917AD8"/>
    <w:rsid w:val="00917E50"/>
    <w:rsid w:val="009202B6"/>
    <w:rsid w:val="0092031B"/>
    <w:rsid w:val="0092046C"/>
    <w:rsid w:val="0092063D"/>
    <w:rsid w:val="00920A40"/>
    <w:rsid w:val="00920A56"/>
    <w:rsid w:val="00921104"/>
    <w:rsid w:val="00921256"/>
    <w:rsid w:val="00921804"/>
    <w:rsid w:val="009219DC"/>
    <w:rsid w:val="00921CBC"/>
    <w:rsid w:val="00922087"/>
    <w:rsid w:val="009220C5"/>
    <w:rsid w:val="00922373"/>
    <w:rsid w:val="009224C9"/>
    <w:rsid w:val="00922780"/>
    <w:rsid w:val="00922F0A"/>
    <w:rsid w:val="0092304C"/>
    <w:rsid w:val="0092312A"/>
    <w:rsid w:val="009235D4"/>
    <w:rsid w:val="0092365E"/>
    <w:rsid w:val="00924731"/>
    <w:rsid w:val="009247DF"/>
    <w:rsid w:val="00924A59"/>
    <w:rsid w:val="00924CB6"/>
    <w:rsid w:val="00925799"/>
    <w:rsid w:val="00925855"/>
    <w:rsid w:val="0092599A"/>
    <w:rsid w:val="00925B66"/>
    <w:rsid w:val="00925CA1"/>
    <w:rsid w:val="00925CB7"/>
    <w:rsid w:val="00925E2F"/>
    <w:rsid w:val="009263CF"/>
    <w:rsid w:val="009265E4"/>
    <w:rsid w:val="009265FF"/>
    <w:rsid w:val="009274D5"/>
    <w:rsid w:val="009278EF"/>
    <w:rsid w:val="00927A2F"/>
    <w:rsid w:val="00927BA9"/>
    <w:rsid w:val="0093008E"/>
    <w:rsid w:val="00930304"/>
    <w:rsid w:val="0093090A"/>
    <w:rsid w:val="0093138B"/>
    <w:rsid w:val="00931C06"/>
    <w:rsid w:val="00931E70"/>
    <w:rsid w:val="00932194"/>
    <w:rsid w:val="00932311"/>
    <w:rsid w:val="0093248C"/>
    <w:rsid w:val="00932776"/>
    <w:rsid w:val="00932B64"/>
    <w:rsid w:val="00932F61"/>
    <w:rsid w:val="00934427"/>
    <w:rsid w:val="00934815"/>
    <w:rsid w:val="0093497C"/>
    <w:rsid w:val="00934C29"/>
    <w:rsid w:val="00934C71"/>
    <w:rsid w:val="00934E4A"/>
    <w:rsid w:val="0093568B"/>
    <w:rsid w:val="00935944"/>
    <w:rsid w:val="00935BC7"/>
    <w:rsid w:val="009362CA"/>
    <w:rsid w:val="00936326"/>
    <w:rsid w:val="00936A6A"/>
    <w:rsid w:val="00936C5A"/>
    <w:rsid w:val="0093713F"/>
    <w:rsid w:val="00937235"/>
    <w:rsid w:val="009373E2"/>
    <w:rsid w:val="00937872"/>
    <w:rsid w:val="00937BCD"/>
    <w:rsid w:val="00937D42"/>
    <w:rsid w:val="00940800"/>
    <w:rsid w:val="0094143C"/>
    <w:rsid w:val="009414C3"/>
    <w:rsid w:val="009414D8"/>
    <w:rsid w:val="009418EE"/>
    <w:rsid w:val="00941A0B"/>
    <w:rsid w:val="00941D76"/>
    <w:rsid w:val="0094205B"/>
    <w:rsid w:val="00942269"/>
    <w:rsid w:val="009423DE"/>
    <w:rsid w:val="00943350"/>
    <w:rsid w:val="0094367E"/>
    <w:rsid w:val="00943DC3"/>
    <w:rsid w:val="00943E52"/>
    <w:rsid w:val="00944142"/>
    <w:rsid w:val="00944921"/>
    <w:rsid w:val="00944D7C"/>
    <w:rsid w:val="00944E49"/>
    <w:rsid w:val="00945BE6"/>
    <w:rsid w:val="00945BF1"/>
    <w:rsid w:val="00945E79"/>
    <w:rsid w:val="00946076"/>
    <w:rsid w:val="0094634E"/>
    <w:rsid w:val="009468FB"/>
    <w:rsid w:val="0094693D"/>
    <w:rsid w:val="00946D83"/>
    <w:rsid w:val="00946F06"/>
    <w:rsid w:val="00947A25"/>
    <w:rsid w:val="00947E46"/>
    <w:rsid w:val="00950870"/>
    <w:rsid w:val="00950981"/>
    <w:rsid w:val="00950C12"/>
    <w:rsid w:val="00951103"/>
    <w:rsid w:val="00951270"/>
    <w:rsid w:val="00951396"/>
    <w:rsid w:val="009517AA"/>
    <w:rsid w:val="00951CBF"/>
    <w:rsid w:val="00951D1C"/>
    <w:rsid w:val="009523FB"/>
    <w:rsid w:val="00953404"/>
    <w:rsid w:val="009535E7"/>
    <w:rsid w:val="00953F31"/>
    <w:rsid w:val="00954336"/>
    <w:rsid w:val="00954754"/>
    <w:rsid w:val="00954AB4"/>
    <w:rsid w:val="00954AB6"/>
    <w:rsid w:val="00955031"/>
    <w:rsid w:val="0095552E"/>
    <w:rsid w:val="009560CF"/>
    <w:rsid w:val="0095640D"/>
    <w:rsid w:val="009564AF"/>
    <w:rsid w:val="009569C2"/>
    <w:rsid w:val="00956C0E"/>
    <w:rsid w:val="0095718F"/>
    <w:rsid w:val="00957475"/>
    <w:rsid w:val="009578E8"/>
    <w:rsid w:val="00957DEF"/>
    <w:rsid w:val="0096034E"/>
    <w:rsid w:val="00960676"/>
    <w:rsid w:val="00960A08"/>
    <w:rsid w:val="00960EE0"/>
    <w:rsid w:val="00961145"/>
    <w:rsid w:val="009612F3"/>
    <w:rsid w:val="00961394"/>
    <w:rsid w:val="009613C1"/>
    <w:rsid w:val="00961434"/>
    <w:rsid w:val="009617CA"/>
    <w:rsid w:val="009624F5"/>
    <w:rsid w:val="00962927"/>
    <w:rsid w:val="009636E8"/>
    <w:rsid w:val="00963C64"/>
    <w:rsid w:val="00963FB0"/>
    <w:rsid w:val="009640FB"/>
    <w:rsid w:val="009641D5"/>
    <w:rsid w:val="009641E6"/>
    <w:rsid w:val="009641ED"/>
    <w:rsid w:val="00964C3B"/>
    <w:rsid w:val="00965029"/>
    <w:rsid w:val="00965221"/>
    <w:rsid w:val="0096526F"/>
    <w:rsid w:val="00965301"/>
    <w:rsid w:val="009657B6"/>
    <w:rsid w:val="0096597E"/>
    <w:rsid w:val="00965D32"/>
    <w:rsid w:val="00965E20"/>
    <w:rsid w:val="009669F7"/>
    <w:rsid w:val="00966AE8"/>
    <w:rsid w:val="00966F4F"/>
    <w:rsid w:val="00967042"/>
    <w:rsid w:val="00967275"/>
    <w:rsid w:val="009672BD"/>
    <w:rsid w:val="00967325"/>
    <w:rsid w:val="009676B0"/>
    <w:rsid w:val="00967ABA"/>
    <w:rsid w:val="00967C25"/>
    <w:rsid w:val="00967E53"/>
    <w:rsid w:val="0097011E"/>
    <w:rsid w:val="0097031E"/>
    <w:rsid w:val="009703FB"/>
    <w:rsid w:val="00970564"/>
    <w:rsid w:val="009705C8"/>
    <w:rsid w:val="0097090C"/>
    <w:rsid w:val="009712AA"/>
    <w:rsid w:val="009713D6"/>
    <w:rsid w:val="00971C1D"/>
    <w:rsid w:val="00971C59"/>
    <w:rsid w:val="00971D52"/>
    <w:rsid w:val="00971EAE"/>
    <w:rsid w:val="0097219D"/>
    <w:rsid w:val="009721E3"/>
    <w:rsid w:val="00972261"/>
    <w:rsid w:val="00972688"/>
    <w:rsid w:val="00972C0B"/>
    <w:rsid w:val="00972CBC"/>
    <w:rsid w:val="00973032"/>
    <w:rsid w:val="009736D7"/>
    <w:rsid w:val="0097389D"/>
    <w:rsid w:val="00973963"/>
    <w:rsid w:val="00973FB7"/>
    <w:rsid w:val="009742E5"/>
    <w:rsid w:val="009743FC"/>
    <w:rsid w:val="009746D9"/>
    <w:rsid w:val="00974A0A"/>
    <w:rsid w:val="00975104"/>
    <w:rsid w:val="009759E5"/>
    <w:rsid w:val="00975B0D"/>
    <w:rsid w:val="00975F10"/>
    <w:rsid w:val="00977BD6"/>
    <w:rsid w:val="0098041D"/>
    <w:rsid w:val="00980591"/>
    <w:rsid w:val="00980B39"/>
    <w:rsid w:val="00980C43"/>
    <w:rsid w:val="00980C7E"/>
    <w:rsid w:val="00980D65"/>
    <w:rsid w:val="00980F3A"/>
    <w:rsid w:val="00981156"/>
    <w:rsid w:val="009811E8"/>
    <w:rsid w:val="009814C7"/>
    <w:rsid w:val="0098167B"/>
    <w:rsid w:val="00981BCB"/>
    <w:rsid w:val="009824B0"/>
    <w:rsid w:val="0098267E"/>
    <w:rsid w:val="009829EA"/>
    <w:rsid w:val="00982CD6"/>
    <w:rsid w:val="00982F85"/>
    <w:rsid w:val="00983397"/>
    <w:rsid w:val="00983744"/>
    <w:rsid w:val="0098382D"/>
    <w:rsid w:val="009843F5"/>
    <w:rsid w:val="00984808"/>
    <w:rsid w:val="0098482B"/>
    <w:rsid w:val="00984B74"/>
    <w:rsid w:val="00984D64"/>
    <w:rsid w:val="00985217"/>
    <w:rsid w:val="00985953"/>
    <w:rsid w:val="00985A75"/>
    <w:rsid w:val="00985D4F"/>
    <w:rsid w:val="0098622B"/>
    <w:rsid w:val="0098632B"/>
    <w:rsid w:val="009867A8"/>
    <w:rsid w:val="009869A7"/>
    <w:rsid w:val="00986FE8"/>
    <w:rsid w:val="009872C8"/>
    <w:rsid w:val="00987407"/>
    <w:rsid w:val="00987808"/>
    <w:rsid w:val="009907F1"/>
    <w:rsid w:val="00990EE2"/>
    <w:rsid w:val="009910C7"/>
    <w:rsid w:val="009913F5"/>
    <w:rsid w:val="0099160C"/>
    <w:rsid w:val="00991E6F"/>
    <w:rsid w:val="00992030"/>
    <w:rsid w:val="0099225E"/>
    <w:rsid w:val="00992BA5"/>
    <w:rsid w:val="00993775"/>
    <w:rsid w:val="009937D0"/>
    <w:rsid w:val="00993867"/>
    <w:rsid w:val="009939D2"/>
    <w:rsid w:val="00993CE6"/>
    <w:rsid w:val="00993F91"/>
    <w:rsid w:val="00994622"/>
    <w:rsid w:val="00994FF8"/>
    <w:rsid w:val="00995029"/>
    <w:rsid w:val="0099580B"/>
    <w:rsid w:val="0099588B"/>
    <w:rsid w:val="0099638C"/>
    <w:rsid w:val="0099650C"/>
    <w:rsid w:val="00996776"/>
    <w:rsid w:val="00996910"/>
    <w:rsid w:val="00996E0D"/>
    <w:rsid w:val="00997B31"/>
    <w:rsid w:val="009A0010"/>
    <w:rsid w:val="009A0192"/>
    <w:rsid w:val="009A053D"/>
    <w:rsid w:val="009A085F"/>
    <w:rsid w:val="009A0C76"/>
    <w:rsid w:val="009A0CFE"/>
    <w:rsid w:val="009A1006"/>
    <w:rsid w:val="009A151F"/>
    <w:rsid w:val="009A1BDF"/>
    <w:rsid w:val="009A2176"/>
    <w:rsid w:val="009A22CE"/>
    <w:rsid w:val="009A29F6"/>
    <w:rsid w:val="009A2C04"/>
    <w:rsid w:val="009A2DDC"/>
    <w:rsid w:val="009A37D0"/>
    <w:rsid w:val="009A4014"/>
    <w:rsid w:val="009A4102"/>
    <w:rsid w:val="009A451B"/>
    <w:rsid w:val="009A4A0F"/>
    <w:rsid w:val="009A4AE5"/>
    <w:rsid w:val="009A4E24"/>
    <w:rsid w:val="009A513F"/>
    <w:rsid w:val="009A5182"/>
    <w:rsid w:val="009A5B4D"/>
    <w:rsid w:val="009A5E06"/>
    <w:rsid w:val="009A5E45"/>
    <w:rsid w:val="009A6092"/>
    <w:rsid w:val="009A644E"/>
    <w:rsid w:val="009A68B0"/>
    <w:rsid w:val="009A7193"/>
    <w:rsid w:val="009A71C9"/>
    <w:rsid w:val="009A7E59"/>
    <w:rsid w:val="009A7F82"/>
    <w:rsid w:val="009B07B0"/>
    <w:rsid w:val="009B0E6F"/>
    <w:rsid w:val="009B1267"/>
    <w:rsid w:val="009B14C3"/>
    <w:rsid w:val="009B1F03"/>
    <w:rsid w:val="009B20BF"/>
    <w:rsid w:val="009B22DF"/>
    <w:rsid w:val="009B2CE6"/>
    <w:rsid w:val="009B2F4D"/>
    <w:rsid w:val="009B2FE2"/>
    <w:rsid w:val="009B31CA"/>
    <w:rsid w:val="009B329A"/>
    <w:rsid w:val="009B32B9"/>
    <w:rsid w:val="009B335A"/>
    <w:rsid w:val="009B375E"/>
    <w:rsid w:val="009B3B60"/>
    <w:rsid w:val="009B3C5A"/>
    <w:rsid w:val="009B3DB8"/>
    <w:rsid w:val="009B3F5A"/>
    <w:rsid w:val="009B4474"/>
    <w:rsid w:val="009B45B9"/>
    <w:rsid w:val="009B45FF"/>
    <w:rsid w:val="009B480F"/>
    <w:rsid w:val="009B4977"/>
    <w:rsid w:val="009B4FF8"/>
    <w:rsid w:val="009B5300"/>
    <w:rsid w:val="009B5736"/>
    <w:rsid w:val="009B5A21"/>
    <w:rsid w:val="009B5B5E"/>
    <w:rsid w:val="009B6079"/>
    <w:rsid w:val="009B63D6"/>
    <w:rsid w:val="009B7446"/>
    <w:rsid w:val="009B7D35"/>
    <w:rsid w:val="009B7E7E"/>
    <w:rsid w:val="009C13DB"/>
    <w:rsid w:val="009C1D5A"/>
    <w:rsid w:val="009C1E29"/>
    <w:rsid w:val="009C1FA8"/>
    <w:rsid w:val="009C228F"/>
    <w:rsid w:val="009C2895"/>
    <w:rsid w:val="009C29F6"/>
    <w:rsid w:val="009C3003"/>
    <w:rsid w:val="009C39C3"/>
    <w:rsid w:val="009C3BC8"/>
    <w:rsid w:val="009C3D8E"/>
    <w:rsid w:val="009C3E76"/>
    <w:rsid w:val="009C3F50"/>
    <w:rsid w:val="009C3FF6"/>
    <w:rsid w:val="009C44D1"/>
    <w:rsid w:val="009C4668"/>
    <w:rsid w:val="009C4D4A"/>
    <w:rsid w:val="009C4E80"/>
    <w:rsid w:val="009C5C06"/>
    <w:rsid w:val="009C5C0C"/>
    <w:rsid w:val="009C60E0"/>
    <w:rsid w:val="009C60E9"/>
    <w:rsid w:val="009C60ED"/>
    <w:rsid w:val="009C6586"/>
    <w:rsid w:val="009C68E0"/>
    <w:rsid w:val="009C6A1C"/>
    <w:rsid w:val="009C738A"/>
    <w:rsid w:val="009C7470"/>
    <w:rsid w:val="009C7978"/>
    <w:rsid w:val="009C7CD7"/>
    <w:rsid w:val="009C7F23"/>
    <w:rsid w:val="009C7FAE"/>
    <w:rsid w:val="009D0074"/>
    <w:rsid w:val="009D017B"/>
    <w:rsid w:val="009D08B9"/>
    <w:rsid w:val="009D0BA6"/>
    <w:rsid w:val="009D12B1"/>
    <w:rsid w:val="009D1912"/>
    <w:rsid w:val="009D2166"/>
    <w:rsid w:val="009D2453"/>
    <w:rsid w:val="009D2B30"/>
    <w:rsid w:val="009D30BF"/>
    <w:rsid w:val="009D30CA"/>
    <w:rsid w:val="009D30EF"/>
    <w:rsid w:val="009D35F4"/>
    <w:rsid w:val="009D3C98"/>
    <w:rsid w:val="009D4BD4"/>
    <w:rsid w:val="009D4E31"/>
    <w:rsid w:val="009D4EBC"/>
    <w:rsid w:val="009D4F34"/>
    <w:rsid w:val="009D53C9"/>
    <w:rsid w:val="009D577D"/>
    <w:rsid w:val="009D5E13"/>
    <w:rsid w:val="009D636D"/>
    <w:rsid w:val="009D650B"/>
    <w:rsid w:val="009D6AEF"/>
    <w:rsid w:val="009D6D9D"/>
    <w:rsid w:val="009D6E86"/>
    <w:rsid w:val="009D72E2"/>
    <w:rsid w:val="009D7431"/>
    <w:rsid w:val="009D74D3"/>
    <w:rsid w:val="009D7D48"/>
    <w:rsid w:val="009D7E51"/>
    <w:rsid w:val="009E028C"/>
    <w:rsid w:val="009E030A"/>
    <w:rsid w:val="009E04B1"/>
    <w:rsid w:val="009E0F88"/>
    <w:rsid w:val="009E1087"/>
    <w:rsid w:val="009E168A"/>
    <w:rsid w:val="009E1B4E"/>
    <w:rsid w:val="009E1B5A"/>
    <w:rsid w:val="009E2678"/>
    <w:rsid w:val="009E2E31"/>
    <w:rsid w:val="009E2EEE"/>
    <w:rsid w:val="009E3037"/>
    <w:rsid w:val="009E32E4"/>
    <w:rsid w:val="009E3860"/>
    <w:rsid w:val="009E388A"/>
    <w:rsid w:val="009E3894"/>
    <w:rsid w:val="009E3AC2"/>
    <w:rsid w:val="009E3C6A"/>
    <w:rsid w:val="009E3E43"/>
    <w:rsid w:val="009E4618"/>
    <w:rsid w:val="009E49D2"/>
    <w:rsid w:val="009E559B"/>
    <w:rsid w:val="009E5798"/>
    <w:rsid w:val="009E58DF"/>
    <w:rsid w:val="009E6863"/>
    <w:rsid w:val="009E6B2D"/>
    <w:rsid w:val="009E6F3D"/>
    <w:rsid w:val="009E7465"/>
    <w:rsid w:val="009E7697"/>
    <w:rsid w:val="009E780E"/>
    <w:rsid w:val="009E7941"/>
    <w:rsid w:val="009E7962"/>
    <w:rsid w:val="009E7FC0"/>
    <w:rsid w:val="009F078D"/>
    <w:rsid w:val="009F0872"/>
    <w:rsid w:val="009F0FA4"/>
    <w:rsid w:val="009F16C8"/>
    <w:rsid w:val="009F1784"/>
    <w:rsid w:val="009F19C7"/>
    <w:rsid w:val="009F1E64"/>
    <w:rsid w:val="009F1FBB"/>
    <w:rsid w:val="009F225E"/>
    <w:rsid w:val="009F279D"/>
    <w:rsid w:val="009F27E6"/>
    <w:rsid w:val="009F28AD"/>
    <w:rsid w:val="009F34F0"/>
    <w:rsid w:val="009F38C0"/>
    <w:rsid w:val="009F40E9"/>
    <w:rsid w:val="009F4132"/>
    <w:rsid w:val="009F4474"/>
    <w:rsid w:val="009F47B4"/>
    <w:rsid w:val="009F4DBC"/>
    <w:rsid w:val="009F4F01"/>
    <w:rsid w:val="009F50CE"/>
    <w:rsid w:val="009F5443"/>
    <w:rsid w:val="009F58CD"/>
    <w:rsid w:val="009F5C31"/>
    <w:rsid w:val="009F5D3D"/>
    <w:rsid w:val="009F5D4B"/>
    <w:rsid w:val="009F6573"/>
    <w:rsid w:val="009F69BE"/>
    <w:rsid w:val="009F6C7C"/>
    <w:rsid w:val="009F7045"/>
    <w:rsid w:val="009F70E6"/>
    <w:rsid w:val="009F74C9"/>
    <w:rsid w:val="009F7748"/>
    <w:rsid w:val="009F7CFC"/>
    <w:rsid w:val="00A0019C"/>
    <w:rsid w:val="00A00C84"/>
    <w:rsid w:val="00A00D49"/>
    <w:rsid w:val="00A01588"/>
    <w:rsid w:val="00A01C80"/>
    <w:rsid w:val="00A01C81"/>
    <w:rsid w:val="00A01E69"/>
    <w:rsid w:val="00A01F37"/>
    <w:rsid w:val="00A0281F"/>
    <w:rsid w:val="00A028C1"/>
    <w:rsid w:val="00A02B1E"/>
    <w:rsid w:val="00A02D7E"/>
    <w:rsid w:val="00A032FA"/>
    <w:rsid w:val="00A0342B"/>
    <w:rsid w:val="00A0398B"/>
    <w:rsid w:val="00A03F2D"/>
    <w:rsid w:val="00A0402D"/>
    <w:rsid w:val="00A0440A"/>
    <w:rsid w:val="00A04601"/>
    <w:rsid w:val="00A04C12"/>
    <w:rsid w:val="00A04FD4"/>
    <w:rsid w:val="00A04FF3"/>
    <w:rsid w:val="00A05102"/>
    <w:rsid w:val="00A0527B"/>
    <w:rsid w:val="00A05A59"/>
    <w:rsid w:val="00A06D0E"/>
    <w:rsid w:val="00A06E60"/>
    <w:rsid w:val="00A07376"/>
    <w:rsid w:val="00A075F5"/>
    <w:rsid w:val="00A078C0"/>
    <w:rsid w:val="00A07B35"/>
    <w:rsid w:val="00A07C35"/>
    <w:rsid w:val="00A07CF9"/>
    <w:rsid w:val="00A1045E"/>
    <w:rsid w:val="00A11120"/>
    <w:rsid w:val="00A11543"/>
    <w:rsid w:val="00A11C05"/>
    <w:rsid w:val="00A11DE5"/>
    <w:rsid w:val="00A11ECF"/>
    <w:rsid w:val="00A1232A"/>
    <w:rsid w:val="00A129B8"/>
    <w:rsid w:val="00A12B46"/>
    <w:rsid w:val="00A12C0A"/>
    <w:rsid w:val="00A131CE"/>
    <w:rsid w:val="00A13691"/>
    <w:rsid w:val="00A13B2E"/>
    <w:rsid w:val="00A13EFE"/>
    <w:rsid w:val="00A13F10"/>
    <w:rsid w:val="00A1425D"/>
    <w:rsid w:val="00A14FA7"/>
    <w:rsid w:val="00A153B0"/>
    <w:rsid w:val="00A1545F"/>
    <w:rsid w:val="00A15A83"/>
    <w:rsid w:val="00A15D58"/>
    <w:rsid w:val="00A166E6"/>
    <w:rsid w:val="00A16B07"/>
    <w:rsid w:val="00A16DBD"/>
    <w:rsid w:val="00A16DF4"/>
    <w:rsid w:val="00A1788F"/>
    <w:rsid w:val="00A17D71"/>
    <w:rsid w:val="00A202C5"/>
    <w:rsid w:val="00A20D23"/>
    <w:rsid w:val="00A20E03"/>
    <w:rsid w:val="00A21847"/>
    <w:rsid w:val="00A21BCF"/>
    <w:rsid w:val="00A22928"/>
    <w:rsid w:val="00A22A91"/>
    <w:rsid w:val="00A22BA8"/>
    <w:rsid w:val="00A22CB0"/>
    <w:rsid w:val="00A22FC3"/>
    <w:rsid w:val="00A2312B"/>
    <w:rsid w:val="00A231A9"/>
    <w:rsid w:val="00A23228"/>
    <w:rsid w:val="00A238F6"/>
    <w:rsid w:val="00A2423D"/>
    <w:rsid w:val="00A24421"/>
    <w:rsid w:val="00A2485F"/>
    <w:rsid w:val="00A24A90"/>
    <w:rsid w:val="00A24D4A"/>
    <w:rsid w:val="00A24E14"/>
    <w:rsid w:val="00A25109"/>
    <w:rsid w:val="00A2512B"/>
    <w:rsid w:val="00A257DF"/>
    <w:rsid w:val="00A258DF"/>
    <w:rsid w:val="00A25F5A"/>
    <w:rsid w:val="00A26253"/>
    <w:rsid w:val="00A2672D"/>
    <w:rsid w:val="00A26CE5"/>
    <w:rsid w:val="00A276F9"/>
    <w:rsid w:val="00A27830"/>
    <w:rsid w:val="00A27B3D"/>
    <w:rsid w:val="00A27D74"/>
    <w:rsid w:val="00A30331"/>
    <w:rsid w:val="00A303B2"/>
    <w:rsid w:val="00A3047E"/>
    <w:rsid w:val="00A30669"/>
    <w:rsid w:val="00A309A3"/>
    <w:rsid w:val="00A30B21"/>
    <w:rsid w:val="00A30E8F"/>
    <w:rsid w:val="00A31019"/>
    <w:rsid w:val="00A311A1"/>
    <w:rsid w:val="00A313A1"/>
    <w:rsid w:val="00A317DE"/>
    <w:rsid w:val="00A31E6B"/>
    <w:rsid w:val="00A32647"/>
    <w:rsid w:val="00A32C8A"/>
    <w:rsid w:val="00A33AB6"/>
    <w:rsid w:val="00A33B66"/>
    <w:rsid w:val="00A343BE"/>
    <w:rsid w:val="00A34CF5"/>
    <w:rsid w:val="00A35872"/>
    <w:rsid w:val="00A35E48"/>
    <w:rsid w:val="00A35FE8"/>
    <w:rsid w:val="00A3636A"/>
    <w:rsid w:val="00A364C7"/>
    <w:rsid w:val="00A368E8"/>
    <w:rsid w:val="00A36CA2"/>
    <w:rsid w:val="00A37577"/>
    <w:rsid w:val="00A37611"/>
    <w:rsid w:val="00A37777"/>
    <w:rsid w:val="00A37BE4"/>
    <w:rsid w:val="00A4020A"/>
    <w:rsid w:val="00A403F8"/>
    <w:rsid w:val="00A40CB7"/>
    <w:rsid w:val="00A40DCF"/>
    <w:rsid w:val="00A40FF0"/>
    <w:rsid w:val="00A4117B"/>
    <w:rsid w:val="00A414F7"/>
    <w:rsid w:val="00A42317"/>
    <w:rsid w:val="00A427E0"/>
    <w:rsid w:val="00A428F6"/>
    <w:rsid w:val="00A42975"/>
    <w:rsid w:val="00A43526"/>
    <w:rsid w:val="00A4363D"/>
    <w:rsid w:val="00A43656"/>
    <w:rsid w:val="00A436B5"/>
    <w:rsid w:val="00A4390F"/>
    <w:rsid w:val="00A43CEC"/>
    <w:rsid w:val="00A44385"/>
    <w:rsid w:val="00A44732"/>
    <w:rsid w:val="00A447F7"/>
    <w:rsid w:val="00A448E4"/>
    <w:rsid w:val="00A44944"/>
    <w:rsid w:val="00A45110"/>
    <w:rsid w:val="00A45A63"/>
    <w:rsid w:val="00A465DF"/>
    <w:rsid w:val="00A46785"/>
    <w:rsid w:val="00A46919"/>
    <w:rsid w:val="00A46EDE"/>
    <w:rsid w:val="00A47768"/>
    <w:rsid w:val="00A4783D"/>
    <w:rsid w:val="00A47D7A"/>
    <w:rsid w:val="00A500DE"/>
    <w:rsid w:val="00A50108"/>
    <w:rsid w:val="00A5053F"/>
    <w:rsid w:val="00A50D24"/>
    <w:rsid w:val="00A51160"/>
    <w:rsid w:val="00A513A2"/>
    <w:rsid w:val="00A517A4"/>
    <w:rsid w:val="00A51944"/>
    <w:rsid w:val="00A51E3F"/>
    <w:rsid w:val="00A521A9"/>
    <w:rsid w:val="00A52218"/>
    <w:rsid w:val="00A535D5"/>
    <w:rsid w:val="00A54109"/>
    <w:rsid w:val="00A541C3"/>
    <w:rsid w:val="00A54329"/>
    <w:rsid w:val="00A543A8"/>
    <w:rsid w:val="00A543BE"/>
    <w:rsid w:val="00A5448D"/>
    <w:rsid w:val="00A54A66"/>
    <w:rsid w:val="00A54ACC"/>
    <w:rsid w:val="00A54F8C"/>
    <w:rsid w:val="00A55072"/>
    <w:rsid w:val="00A551DB"/>
    <w:rsid w:val="00A56503"/>
    <w:rsid w:val="00A566F8"/>
    <w:rsid w:val="00A56FF9"/>
    <w:rsid w:val="00A57519"/>
    <w:rsid w:val="00A60015"/>
    <w:rsid w:val="00A600FF"/>
    <w:rsid w:val="00A603F1"/>
    <w:rsid w:val="00A60599"/>
    <w:rsid w:val="00A606A3"/>
    <w:rsid w:val="00A60FC0"/>
    <w:rsid w:val="00A61174"/>
    <w:rsid w:val="00A61241"/>
    <w:rsid w:val="00A612CE"/>
    <w:rsid w:val="00A614DE"/>
    <w:rsid w:val="00A6154E"/>
    <w:rsid w:val="00A61901"/>
    <w:rsid w:val="00A61AE0"/>
    <w:rsid w:val="00A61AEE"/>
    <w:rsid w:val="00A62389"/>
    <w:rsid w:val="00A625B7"/>
    <w:rsid w:val="00A62B28"/>
    <w:rsid w:val="00A62C80"/>
    <w:rsid w:val="00A63445"/>
    <w:rsid w:val="00A634C7"/>
    <w:rsid w:val="00A63653"/>
    <w:rsid w:val="00A6384B"/>
    <w:rsid w:val="00A63B00"/>
    <w:rsid w:val="00A63D2D"/>
    <w:rsid w:val="00A64028"/>
    <w:rsid w:val="00A64182"/>
    <w:rsid w:val="00A647DB"/>
    <w:rsid w:val="00A64E0F"/>
    <w:rsid w:val="00A64F86"/>
    <w:rsid w:val="00A6508F"/>
    <w:rsid w:val="00A6509A"/>
    <w:rsid w:val="00A65328"/>
    <w:rsid w:val="00A6576C"/>
    <w:rsid w:val="00A65D5C"/>
    <w:rsid w:val="00A65E99"/>
    <w:rsid w:val="00A6637B"/>
    <w:rsid w:val="00A6648F"/>
    <w:rsid w:val="00A66817"/>
    <w:rsid w:val="00A67087"/>
    <w:rsid w:val="00A672D0"/>
    <w:rsid w:val="00A674A4"/>
    <w:rsid w:val="00A6758C"/>
    <w:rsid w:val="00A67F06"/>
    <w:rsid w:val="00A704FD"/>
    <w:rsid w:val="00A7070C"/>
    <w:rsid w:val="00A7076B"/>
    <w:rsid w:val="00A70A1F"/>
    <w:rsid w:val="00A70A6C"/>
    <w:rsid w:val="00A70DB1"/>
    <w:rsid w:val="00A7106A"/>
    <w:rsid w:val="00A714FE"/>
    <w:rsid w:val="00A71A97"/>
    <w:rsid w:val="00A71F73"/>
    <w:rsid w:val="00A724C9"/>
    <w:rsid w:val="00A7293C"/>
    <w:rsid w:val="00A729D2"/>
    <w:rsid w:val="00A72C8C"/>
    <w:rsid w:val="00A72F28"/>
    <w:rsid w:val="00A73089"/>
    <w:rsid w:val="00A73A5F"/>
    <w:rsid w:val="00A73E03"/>
    <w:rsid w:val="00A7426E"/>
    <w:rsid w:val="00A745C5"/>
    <w:rsid w:val="00A74603"/>
    <w:rsid w:val="00A74808"/>
    <w:rsid w:val="00A75113"/>
    <w:rsid w:val="00A758B5"/>
    <w:rsid w:val="00A7595E"/>
    <w:rsid w:val="00A75970"/>
    <w:rsid w:val="00A76C37"/>
    <w:rsid w:val="00A774A8"/>
    <w:rsid w:val="00A774C9"/>
    <w:rsid w:val="00A77893"/>
    <w:rsid w:val="00A77BE7"/>
    <w:rsid w:val="00A77D71"/>
    <w:rsid w:val="00A77EED"/>
    <w:rsid w:val="00A77F23"/>
    <w:rsid w:val="00A8037B"/>
    <w:rsid w:val="00A8054A"/>
    <w:rsid w:val="00A807BE"/>
    <w:rsid w:val="00A80D83"/>
    <w:rsid w:val="00A80EFE"/>
    <w:rsid w:val="00A810A2"/>
    <w:rsid w:val="00A810FA"/>
    <w:rsid w:val="00A8156C"/>
    <w:rsid w:val="00A822E9"/>
    <w:rsid w:val="00A824DE"/>
    <w:rsid w:val="00A825AD"/>
    <w:rsid w:val="00A82C1F"/>
    <w:rsid w:val="00A834FE"/>
    <w:rsid w:val="00A83850"/>
    <w:rsid w:val="00A839B1"/>
    <w:rsid w:val="00A840FB"/>
    <w:rsid w:val="00A84862"/>
    <w:rsid w:val="00A84911"/>
    <w:rsid w:val="00A84AD4"/>
    <w:rsid w:val="00A84FDA"/>
    <w:rsid w:val="00A85730"/>
    <w:rsid w:val="00A85858"/>
    <w:rsid w:val="00A859F6"/>
    <w:rsid w:val="00A85A3F"/>
    <w:rsid w:val="00A85FA9"/>
    <w:rsid w:val="00A8607A"/>
    <w:rsid w:val="00A86320"/>
    <w:rsid w:val="00A86382"/>
    <w:rsid w:val="00A863D6"/>
    <w:rsid w:val="00A8679D"/>
    <w:rsid w:val="00A86860"/>
    <w:rsid w:val="00A869EA"/>
    <w:rsid w:val="00A86FA1"/>
    <w:rsid w:val="00A87238"/>
    <w:rsid w:val="00A87D0A"/>
    <w:rsid w:val="00A87F32"/>
    <w:rsid w:val="00A90577"/>
    <w:rsid w:val="00A90772"/>
    <w:rsid w:val="00A90AA3"/>
    <w:rsid w:val="00A90DA2"/>
    <w:rsid w:val="00A911FB"/>
    <w:rsid w:val="00A91BEB"/>
    <w:rsid w:val="00A91DE0"/>
    <w:rsid w:val="00A91F5D"/>
    <w:rsid w:val="00A92206"/>
    <w:rsid w:val="00A92AC2"/>
    <w:rsid w:val="00A92B4B"/>
    <w:rsid w:val="00A9327B"/>
    <w:rsid w:val="00A934B5"/>
    <w:rsid w:val="00A93D66"/>
    <w:rsid w:val="00A941BD"/>
    <w:rsid w:val="00A9448F"/>
    <w:rsid w:val="00A944E5"/>
    <w:rsid w:val="00A94950"/>
    <w:rsid w:val="00A94B4D"/>
    <w:rsid w:val="00A94D44"/>
    <w:rsid w:val="00A94E61"/>
    <w:rsid w:val="00A94EC7"/>
    <w:rsid w:val="00A95FDB"/>
    <w:rsid w:val="00A96252"/>
    <w:rsid w:val="00A9630D"/>
    <w:rsid w:val="00A96ACF"/>
    <w:rsid w:val="00A96BBD"/>
    <w:rsid w:val="00A96F54"/>
    <w:rsid w:val="00A97246"/>
    <w:rsid w:val="00A97D36"/>
    <w:rsid w:val="00A97E58"/>
    <w:rsid w:val="00A97EC8"/>
    <w:rsid w:val="00A97F26"/>
    <w:rsid w:val="00A97FF0"/>
    <w:rsid w:val="00AA0000"/>
    <w:rsid w:val="00AA043F"/>
    <w:rsid w:val="00AA04A0"/>
    <w:rsid w:val="00AA0756"/>
    <w:rsid w:val="00AA07CE"/>
    <w:rsid w:val="00AA0CEF"/>
    <w:rsid w:val="00AA11B5"/>
    <w:rsid w:val="00AA134B"/>
    <w:rsid w:val="00AA18D2"/>
    <w:rsid w:val="00AA191F"/>
    <w:rsid w:val="00AA27DB"/>
    <w:rsid w:val="00AA290F"/>
    <w:rsid w:val="00AA33CB"/>
    <w:rsid w:val="00AA34A6"/>
    <w:rsid w:val="00AA3535"/>
    <w:rsid w:val="00AA37D1"/>
    <w:rsid w:val="00AA3C1E"/>
    <w:rsid w:val="00AA3E04"/>
    <w:rsid w:val="00AA40EE"/>
    <w:rsid w:val="00AA43AA"/>
    <w:rsid w:val="00AA4452"/>
    <w:rsid w:val="00AA4998"/>
    <w:rsid w:val="00AA4CFD"/>
    <w:rsid w:val="00AA4ED5"/>
    <w:rsid w:val="00AA6085"/>
    <w:rsid w:val="00AA62EF"/>
    <w:rsid w:val="00AA65AE"/>
    <w:rsid w:val="00AA6635"/>
    <w:rsid w:val="00AA6B9A"/>
    <w:rsid w:val="00AA6D99"/>
    <w:rsid w:val="00AA6F58"/>
    <w:rsid w:val="00AA7155"/>
    <w:rsid w:val="00AA746D"/>
    <w:rsid w:val="00AA75B8"/>
    <w:rsid w:val="00AA7789"/>
    <w:rsid w:val="00AA7A9B"/>
    <w:rsid w:val="00AA7BB2"/>
    <w:rsid w:val="00AA7E45"/>
    <w:rsid w:val="00AB01C0"/>
    <w:rsid w:val="00AB0763"/>
    <w:rsid w:val="00AB1021"/>
    <w:rsid w:val="00AB123A"/>
    <w:rsid w:val="00AB193D"/>
    <w:rsid w:val="00AB1C54"/>
    <w:rsid w:val="00AB1D1F"/>
    <w:rsid w:val="00AB1F9A"/>
    <w:rsid w:val="00AB23AE"/>
    <w:rsid w:val="00AB2577"/>
    <w:rsid w:val="00AB2CA5"/>
    <w:rsid w:val="00AB30CF"/>
    <w:rsid w:val="00AB38D7"/>
    <w:rsid w:val="00AB3F89"/>
    <w:rsid w:val="00AB441B"/>
    <w:rsid w:val="00AB4AF7"/>
    <w:rsid w:val="00AB4D11"/>
    <w:rsid w:val="00AB4D5B"/>
    <w:rsid w:val="00AB514B"/>
    <w:rsid w:val="00AB529B"/>
    <w:rsid w:val="00AB5A02"/>
    <w:rsid w:val="00AB6075"/>
    <w:rsid w:val="00AB65E0"/>
    <w:rsid w:val="00AB6F26"/>
    <w:rsid w:val="00AB79BD"/>
    <w:rsid w:val="00AB7E40"/>
    <w:rsid w:val="00AB7FE3"/>
    <w:rsid w:val="00AC0BDA"/>
    <w:rsid w:val="00AC0EBD"/>
    <w:rsid w:val="00AC16B7"/>
    <w:rsid w:val="00AC25FB"/>
    <w:rsid w:val="00AC2BB6"/>
    <w:rsid w:val="00AC2F11"/>
    <w:rsid w:val="00AC2F6C"/>
    <w:rsid w:val="00AC2FD6"/>
    <w:rsid w:val="00AC2FE9"/>
    <w:rsid w:val="00AC3104"/>
    <w:rsid w:val="00AC3603"/>
    <w:rsid w:val="00AC36ED"/>
    <w:rsid w:val="00AC38A7"/>
    <w:rsid w:val="00AC3E64"/>
    <w:rsid w:val="00AC429F"/>
    <w:rsid w:val="00AC44E5"/>
    <w:rsid w:val="00AC6944"/>
    <w:rsid w:val="00AC73B1"/>
    <w:rsid w:val="00AC7E7A"/>
    <w:rsid w:val="00AD1527"/>
    <w:rsid w:val="00AD1778"/>
    <w:rsid w:val="00AD1AC2"/>
    <w:rsid w:val="00AD1D20"/>
    <w:rsid w:val="00AD1E73"/>
    <w:rsid w:val="00AD1F2B"/>
    <w:rsid w:val="00AD22E4"/>
    <w:rsid w:val="00AD24B0"/>
    <w:rsid w:val="00AD29EC"/>
    <w:rsid w:val="00AD2F66"/>
    <w:rsid w:val="00AD2F77"/>
    <w:rsid w:val="00AD2FAC"/>
    <w:rsid w:val="00AD3007"/>
    <w:rsid w:val="00AD3B19"/>
    <w:rsid w:val="00AD3B4D"/>
    <w:rsid w:val="00AD3C98"/>
    <w:rsid w:val="00AD44B5"/>
    <w:rsid w:val="00AD47A0"/>
    <w:rsid w:val="00AD4E99"/>
    <w:rsid w:val="00AD4EC4"/>
    <w:rsid w:val="00AD52E1"/>
    <w:rsid w:val="00AD5743"/>
    <w:rsid w:val="00AD63FA"/>
    <w:rsid w:val="00AD6B17"/>
    <w:rsid w:val="00AD6D2B"/>
    <w:rsid w:val="00AD6EA7"/>
    <w:rsid w:val="00AD7017"/>
    <w:rsid w:val="00AD7255"/>
    <w:rsid w:val="00AD743C"/>
    <w:rsid w:val="00AD7A5A"/>
    <w:rsid w:val="00AD7C51"/>
    <w:rsid w:val="00AD7E1E"/>
    <w:rsid w:val="00AD7E7A"/>
    <w:rsid w:val="00AD7ECA"/>
    <w:rsid w:val="00AE04A9"/>
    <w:rsid w:val="00AE0EDE"/>
    <w:rsid w:val="00AE1106"/>
    <w:rsid w:val="00AE11E6"/>
    <w:rsid w:val="00AE16E8"/>
    <w:rsid w:val="00AE1917"/>
    <w:rsid w:val="00AE1B78"/>
    <w:rsid w:val="00AE2BAB"/>
    <w:rsid w:val="00AE2C50"/>
    <w:rsid w:val="00AE2FBF"/>
    <w:rsid w:val="00AE331E"/>
    <w:rsid w:val="00AE4041"/>
    <w:rsid w:val="00AE4078"/>
    <w:rsid w:val="00AE4FAB"/>
    <w:rsid w:val="00AE54EC"/>
    <w:rsid w:val="00AE55E1"/>
    <w:rsid w:val="00AE58C3"/>
    <w:rsid w:val="00AE657F"/>
    <w:rsid w:val="00AE6932"/>
    <w:rsid w:val="00AE778A"/>
    <w:rsid w:val="00AF018E"/>
    <w:rsid w:val="00AF02C0"/>
    <w:rsid w:val="00AF0B49"/>
    <w:rsid w:val="00AF0CE3"/>
    <w:rsid w:val="00AF0D37"/>
    <w:rsid w:val="00AF0FA1"/>
    <w:rsid w:val="00AF11C9"/>
    <w:rsid w:val="00AF17F5"/>
    <w:rsid w:val="00AF1AD8"/>
    <w:rsid w:val="00AF28E9"/>
    <w:rsid w:val="00AF2B46"/>
    <w:rsid w:val="00AF2B66"/>
    <w:rsid w:val="00AF308B"/>
    <w:rsid w:val="00AF30E3"/>
    <w:rsid w:val="00AF33B3"/>
    <w:rsid w:val="00AF34D8"/>
    <w:rsid w:val="00AF35FD"/>
    <w:rsid w:val="00AF3948"/>
    <w:rsid w:val="00AF3A51"/>
    <w:rsid w:val="00AF4072"/>
    <w:rsid w:val="00AF4365"/>
    <w:rsid w:val="00AF47F9"/>
    <w:rsid w:val="00AF48AF"/>
    <w:rsid w:val="00AF4CD3"/>
    <w:rsid w:val="00AF4D2F"/>
    <w:rsid w:val="00AF4DA9"/>
    <w:rsid w:val="00AF4FF8"/>
    <w:rsid w:val="00AF5056"/>
    <w:rsid w:val="00AF57CD"/>
    <w:rsid w:val="00AF5886"/>
    <w:rsid w:val="00AF5BC1"/>
    <w:rsid w:val="00AF5F11"/>
    <w:rsid w:val="00AF68A2"/>
    <w:rsid w:val="00AF6942"/>
    <w:rsid w:val="00AF6D74"/>
    <w:rsid w:val="00AF7129"/>
    <w:rsid w:val="00B00233"/>
    <w:rsid w:val="00B0065F"/>
    <w:rsid w:val="00B00730"/>
    <w:rsid w:val="00B00751"/>
    <w:rsid w:val="00B00A0D"/>
    <w:rsid w:val="00B00A5E"/>
    <w:rsid w:val="00B01D19"/>
    <w:rsid w:val="00B026EA"/>
    <w:rsid w:val="00B02A0E"/>
    <w:rsid w:val="00B02C7F"/>
    <w:rsid w:val="00B02EA6"/>
    <w:rsid w:val="00B030E0"/>
    <w:rsid w:val="00B03736"/>
    <w:rsid w:val="00B03818"/>
    <w:rsid w:val="00B03B27"/>
    <w:rsid w:val="00B0416E"/>
    <w:rsid w:val="00B044F6"/>
    <w:rsid w:val="00B045FE"/>
    <w:rsid w:val="00B04659"/>
    <w:rsid w:val="00B04B82"/>
    <w:rsid w:val="00B04D86"/>
    <w:rsid w:val="00B04DD0"/>
    <w:rsid w:val="00B04E18"/>
    <w:rsid w:val="00B04F7C"/>
    <w:rsid w:val="00B057C8"/>
    <w:rsid w:val="00B05A62"/>
    <w:rsid w:val="00B05CA4"/>
    <w:rsid w:val="00B06175"/>
    <w:rsid w:val="00B064A2"/>
    <w:rsid w:val="00B0661B"/>
    <w:rsid w:val="00B06A60"/>
    <w:rsid w:val="00B06B83"/>
    <w:rsid w:val="00B06BE2"/>
    <w:rsid w:val="00B06D67"/>
    <w:rsid w:val="00B06E43"/>
    <w:rsid w:val="00B072B3"/>
    <w:rsid w:val="00B077D9"/>
    <w:rsid w:val="00B07867"/>
    <w:rsid w:val="00B07F58"/>
    <w:rsid w:val="00B10296"/>
    <w:rsid w:val="00B10BBF"/>
    <w:rsid w:val="00B11173"/>
    <w:rsid w:val="00B11A3C"/>
    <w:rsid w:val="00B11BA8"/>
    <w:rsid w:val="00B11E7E"/>
    <w:rsid w:val="00B12253"/>
    <w:rsid w:val="00B123E0"/>
    <w:rsid w:val="00B12465"/>
    <w:rsid w:val="00B12DB6"/>
    <w:rsid w:val="00B1300D"/>
    <w:rsid w:val="00B1311F"/>
    <w:rsid w:val="00B135C4"/>
    <w:rsid w:val="00B13829"/>
    <w:rsid w:val="00B138FC"/>
    <w:rsid w:val="00B13B8A"/>
    <w:rsid w:val="00B13F96"/>
    <w:rsid w:val="00B141AE"/>
    <w:rsid w:val="00B144C9"/>
    <w:rsid w:val="00B14774"/>
    <w:rsid w:val="00B14781"/>
    <w:rsid w:val="00B147A5"/>
    <w:rsid w:val="00B147F9"/>
    <w:rsid w:val="00B1483A"/>
    <w:rsid w:val="00B14861"/>
    <w:rsid w:val="00B15E92"/>
    <w:rsid w:val="00B15EFD"/>
    <w:rsid w:val="00B163D7"/>
    <w:rsid w:val="00B1734E"/>
    <w:rsid w:val="00B179B7"/>
    <w:rsid w:val="00B17C82"/>
    <w:rsid w:val="00B2002C"/>
    <w:rsid w:val="00B202F0"/>
    <w:rsid w:val="00B20746"/>
    <w:rsid w:val="00B207CE"/>
    <w:rsid w:val="00B20B69"/>
    <w:rsid w:val="00B21A6B"/>
    <w:rsid w:val="00B21B99"/>
    <w:rsid w:val="00B21C0D"/>
    <w:rsid w:val="00B21FE6"/>
    <w:rsid w:val="00B22F84"/>
    <w:rsid w:val="00B23480"/>
    <w:rsid w:val="00B235DA"/>
    <w:rsid w:val="00B23683"/>
    <w:rsid w:val="00B23DB2"/>
    <w:rsid w:val="00B23E16"/>
    <w:rsid w:val="00B23E5A"/>
    <w:rsid w:val="00B24872"/>
    <w:rsid w:val="00B24B86"/>
    <w:rsid w:val="00B254E8"/>
    <w:rsid w:val="00B26072"/>
    <w:rsid w:val="00B26146"/>
    <w:rsid w:val="00B264FE"/>
    <w:rsid w:val="00B266D5"/>
    <w:rsid w:val="00B269C0"/>
    <w:rsid w:val="00B26EE0"/>
    <w:rsid w:val="00B2757C"/>
    <w:rsid w:val="00B27706"/>
    <w:rsid w:val="00B27848"/>
    <w:rsid w:val="00B279FC"/>
    <w:rsid w:val="00B27B7F"/>
    <w:rsid w:val="00B27BA3"/>
    <w:rsid w:val="00B27D71"/>
    <w:rsid w:val="00B27FA6"/>
    <w:rsid w:val="00B302A0"/>
    <w:rsid w:val="00B3049B"/>
    <w:rsid w:val="00B30619"/>
    <w:rsid w:val="00B306FE"/>
    <w:rsid w:val="00B3089F"/>
    <w:rsid w:val="00B30B10"/>
    <w:rsid w:val="00B31DC6"/>
    <w:rsid w:val="00B323F4"/>
    <w:rsid w:val="00B3246C"/>
    <w:rsid w:val="00B32A9C"/>
    <w:rsid w:val="00B32CD8"/>
    <w:rsid w:val="00B331A7"/>
    <w:rsid w:val="00B3328A"/>
    <w:rsid w:val="00B33509"/>
    <w:rsid w:val="00B33882"/>
    <w:rsid w:val="00B33916"/>
    <w:rsid w:val="00B33AAD"/>
    <w:rsid w:val="00B33AF3"/>
    <w:rsid w:val="00B34131"/>
    <w:rsid w:val="00B3464A"/>
    <w:rsid w:val="00B346A2"/>
    <w:rsid w:val="00B351F2"/>
    <w:rsid w:val="00B3528F"/>
    <w:rsid w:val="00B35405"/>
    <w:rsid w:val="00B357EC"/>
    <w:rsid w:val="00B3588E"/>
    <w:rsid w:val="00B36308"/>
    <w:rsid w:val="00B3652F"/>
    <w:rsid w:val="00B367C9"/>
    <w:rsid w:val="00B369BB"/>
    <w:rsid w:val="00B372B7"/>
    <w:rsid w:val="00B37873"/>
    <w:rsid w:val="00B37B6C"/>
    <w:rsid w:val="00B37E25"/>
    <w:rsid w:val="00B40689"/>
    <w:rsid w:val="00B40A00"/>
    <w:rsid w:val="00B41634"/>
    <w:rsid w:val="00B41E7C"/>
    <w:rsid w:val="00B41ECF"/>
    <w:rsid w:val="00B420D9"/>
    <w:rsid w:val="00B42C1A"/>
    <w:rsid w:val="00B42E9C"/>
    <w:rsid w:val="00B43A7F"/>
    <w:rsid w:val="00B441D4"/>
    <w:rsid w:val="00B44497"/>
    <w:rsid w:val="00B4509F"/>
    <w:rsid w:val="00B450AA"/>
    <w:rsid w:val="00B450D6"/>
    <w:rsid w:val="00B451C8"/>
    <w:rsid w:val="00B46072"/>
    <w:rsid w:val="00B465AC"/>
    <w:rsid w:val="00B469DD"/>
    <w:rsid w:val="00B47380"/>
    <w:rsid w:val="00B475D0"/>
    <w:rsid w:val="00B47AA0"/>
    <w:rsid w:val="00B47CB9"/>
    <w:rsid w:val="00B47EB5"/>
    <w:rsid w:val="00B500E9"/>
    <w:rsid w:val="00B501F4"/>
    <w:rsid w:val="00B50206"/>
    <w:rsid w:val="00B50264"/>
    <w:rsid w:val="00B50FC1"/>
    <w:rsid w:val="00B510D9"/>
    <w:rsid w:val="00B514CE"/>
    <w:rsid w:val="00B515D6"/>
    <w:rsid w:val="00B516F2"/>
    <w:rsid w:val="00B519E8"/>
    <w:rsid w:val="00B51B5C"/>
    <w:rsid w:val="00B51C33"/>
    <w:rsid w:val="00B51CEB"/>
    <w:rsid w:val="00B51E3D"/>
    <w:rsid w:val="00B5283B"/>
    <w:rsid w:val="00B52F7E"/>
    <w:rsid w:val="00B53028"/>
    <w:rsid w:val="00B5337C"/>
    <w:rsid w:val="00B53539"/>
    <w:rsid w:val="00B53589"/>
    <w:rsid w:val="00B536DB"/>
    <w:rsid w:val="00B53BBB"/>
    <w:rsid w:val="00B53EEB"/>
    <w:rsid w:val="00B54545"/>
    <w:rsid w:val="00B54ECC"/>
    <w:rsid w:val="00B5516F"/>
    <w:rsid w:val="00B553C1"/>
    <w:rsid w:val="00B556D8"/>
    <w:rsid w:val="00B55D35"/>
    <w:rsid w:val="00B56252"/>
    <w:rsid w:val="00B56277"/>
    <w:rsid w:val="00B56659"/>
    <w:rsid w:val="00B56832"/>
    <w:rsid w:val="00B569D0"/>
    <w:rsid w:val="00B56CBF"/>
    <w:rsid w:val="00B56DDD"/>
    <w:rsid w:val="00B56F2C"/>
    <w:rsid w:val="00B5766A"/>
    <w:rsid w:val="00B57905"/>
    <w:rsid w:val="00B57C8A"/>
    <w:rsid w:val="00B57F5E"/>
    <w:rsid w:val="00B612A4"/>
    <w:rsid w:val="00B61300"/>
    <w:rsid w:val="00B61540"/>
    <w:rsid w:val="00B61580"/>
    <w:rsid w:val="00B6195B"/>
    <w:rsid w:val="00B619C9"/>
    <w:rsid w:val="00B61B8C"/>
    <w:rsid w:val="00B6219D"/>
    <w:rsid w:val="00B62875"/>
    <w:rsid w:val="00B628C4"/>
    <w:rsid w:val="00B629BF"/>
    <w:rsid w:val="00B629DB"/>
    <w:rsid w:val="00B630F2"/>
    <w:rsid w:val="00B63721"/>
    <w:rsid w:val="00B63D17"/>
    <w:rsid w:val="00B63E09"/>
    <w:rsid w:val="00B6438E"/>
    <w:rsid w:val="00B64532"/>
    <w:rsid w:val="00B64882"/>
    <w:rsid w:val="00B6490B"/>
    <w:rsid w:val="00B650F5"/>
    <w:rsid w:val="00B65847"/>
    <w:rsid w:val="00B65FB4"/>
    <w:rsid w:val="00B666AF"/>
    <w:rsid w:val="00B66E54"/>
    <w:rsid w:val="00B67561"/>
    <w:rsid w:val="00B67ABE"/>
    <w:rsid w:val="00B70000"/>
    <w:rsid w:val="00B7063C"/>
    <w:rsid w:val="00B70879"/>
    <w:rsid w:val="00B70A8A"/>
    <w:rsid w:val="00B70AA0"/>
    <w:rsid w:val="00B70EB0"/>
    <w:rsid w:val="00B70F59"/>
    <w:rsid w:val="00B714A0"/>
    <w:rsid w:val="00B71C3F"/>
    <w:rsid w:val="00B71E38"/>
    <w:rsid w:val="00B720A0"/>
    <w:rsid w:val="00B722F0"/>
    <w:rsid w:val="00B722F6"/>
    <w:rsid w:val="00B72516"/>
    <w:rsid w:val="00B726BD"/>
    <w:rsid w:val="00B72AD3"/>
    <w:rsid w:val="00B72DAC"/>
    <w:rsid w:val="00B7368A"/>
    <w:rsid w:val="00B73A6B"/>
    <w:rsid w:val="00B73E8A"/>
    <w:rsid w:val="00B74279"/>
    <w:rsid w:val="00B7458A"/>
    <w:rsid w:val="00B74FCE"/>
    <w:rsid w:val="00B753FD"/>
    <w:rsid w:val="00B757C1"/>
    <w:rsid w:val="00B75A53"/>
    <w:rsid w:val="00B75ACC"/>
    <w:rsid w:val="00B75E5E"/>
    <w:rsid w:val="00B76182"/>
    <w:rsid w:val="00B76937"/>
    <w:rsid w:val="00B76AFD"/>
    <w:rsid w:val="00B76C45"/>
    <w:rsid w:val="00B76D78"/>
    <w:rsid w:val="00B771E4"/>
    <w:rsid w:val="00B776DB"/>
    <w:rsid w:val="00B80F76"/>
    <w:rsid w:val="00B8141D"/>
    <w:rsid w:val="00B81963"/>
    <w:rsid w:val="00B81BE4"/>
    <w:rsid w:val="00B81C45"/>
    <w:rsid w:val="00B823C1"/>
    <w:rsid w:val="00B82406"/>
    <w:rsid w:val="00B8293C"/>
    <w:rsid w:val="00B82B22"/>
    <w:rsid w:val="00B8357F"/>
    <w:rsid w:val="00B84450"/>
    <w:rsid w:val="00B84D61"/>
    <w:rsid w:val="00B85DF5"/>
    <w:rsid w:val="00B85E26"/>
    <w:rsid w:val="00B86175"/>
    <w:rsid w:val="00B8636D"/>
    <w:rsid w:val="00B86413"/>
    <w:rsid w:val="00B86962"/>
    <w:rsid w:val="00B86F22"/>
    <w:rsid w:val="00B870BF"/>
    <w:rsid w:val="00B87933"/>
    <w:rsid w:val="00B879CC"/>
    <w:rsid w:val="00B87E44"/>
    <w:rsid w:val="00B90905"/>
    <w:rsid w:val="00B90B2C"/>
    <w:rsid w:val="00B90B2D"/>
    <w:rsid w:val="00B90D6F"/>
    <w:rsid w:val="00B915E0"/>
    <w:rsid w:val="00B91736"/>
    <w:rsid w:val="00B9227F"/>
    <w:rsid w:val="00B92325"/>
    <w:rsid w:val="00B92BE7"/>
    <w:rsid w:val="00B92BE8"/>
    <w:rsid w:val="00B92D7D"/>
    <w:rsid w:val="00B93046"/>
    <w:rsid w:val="00B945F6"/>
    <w:rsid w:val="00B946C0"/>
    <w:rsid w:val="00B94862"/>
    <w:rsid w:val="00B94E93"/>
    <w:rsid w:val="00B94F4E"/>
    <w:rsid w:val="00B9505D"/>
    <w:rsid w:val="00B95392"/>
    <w:rsid w:val="00B955D8"/>
    <w:rsid w:val="00B959D3"/>
    <w:rsid w:val="00B96300"/>
    <w:rsid w:val="00B9666E"/>
    <w:rsid w:val="00B9789C"/>
    <w:rsid w:val="00B978AF"/>
    <w:rsid w:val="00B97BD4"/>
    <w:rsid w:val="00B97BE2"/>
    <w:rsid w:val="00B97CBF"/>
    <w:rsid w:val="00B97DE2"/>
    <w:rsid w:val="00B97E69"/>
    <w:rsid w:val="00BA03CE"/>
    <w:rsid w:val="00BA046D"/>
    <w:rsid w:val="00BA05F6"/>
    <w:rsid w:val="00BA0643"/>
    <w:rsid w:val="00BA073A"/>
    <w:rsid w:val="00BA0AD5"/>
    <w:rsid w:val="00BA0DB1"/>
    <w:rsid w:val="00BA0FC4"/>
    <w:rsid w:val="00BA13AF"/>
    <w:rsid w:val="00BA1D9A"/>
    <w:rsid w:val="00BA1E3C"/>
    <w:rsid w:val="00BA2584"/>
    <w:rsid w:val="00BA26E5"/>
    <w:rsid w:val="00BA2880"/>
    <w:rsid w:val="00BA2AD9"/>
    <w:rsid w:val="00BA2F02"/>
    <w:rsid w:val="00BA30F7"/>
    <w:rsid w:val="00BA364C"/>
    <w:rsid w:val="00BA3865"/>
    <w:rsid w:val="00BA4486"/>
    <w:rsid w:val="00BA4C8B"/>
    <w:rsid w:val="00BA594B"/>
    <w:rsid w:val="00BA598C"/>
    <w:rsid w:val="00BA5A31"/>
    <w:rsid w:val="00BA60B0"/>
    <w:rsid w:val="00BA6539"/>
    <w:rsid w:val="00BA67C0"/>
    <w:rsid w:val="00BA6B83"/>
    <w:rsid w:val="00BA6C71"/>
    <w:rsid w:val="00BA6E69"/>
    <w:rsid w:val="00BA7139"/>
    <w:rsid w:val="00BA71D4"/>
    <w:rsid w:val="00BA739F"/>
    <w:rsid w:val="00BA7DC9"/>
    <w:rsid w:val="00BB05AA"/>
    <w:rsid w:val="00BB0704"/>
    <w:rsid w:val="00BB0898"/>
    <w:rsid w:val="00BB0B46"/>
    <w:rsid w:val="00BB1378"/>
    <w:rsid w:val="00BB1E23"/>
    <w:rsid w:val="00BB20BD"/>
    <w:rsid w:val="00BB2177"/>
    <w:rsid w:val="00BB2330"/>
    <w:rsid w:val="00BB2581"/>
    <w:rsid w:val="00BB2F17"/>
    <w:rsid w:val="00BB31FE"/>
    <w:rsid w:val="00BB321C"/>
    <w:rsid w:val="00BB3347"/>
    <w:rsid w:val="00BB3470"/>
    <w:rsid w:val="00BB37C8"/>
    <w:rsid w:val="00BB4288"/>
    <w:rsid w:val="00BB436C"/>
    <w:rsid w:val="00BB43AF"/>
    <w:rsid w:val="00BB44CE"/>
    <w:rsid w:val="00BB4952"/>
    <w:rsid w:val="00BB4A2A"/>
    <w:rsid w:val="00BB4DAE"/>
    <w:rsid w:val="00BB556D"/>
    <w:rsid w:val="00BB5912"/>
    <w:rsid w:val="00BB5CD8"/>
    <w:rsid w:val="00BB5E38"/>
    <w:rsid w:val="00BB60A1"/>
    <w:rsid w:val="00BB621F"/>
    <w:rsid w:val="00BB6256"/>
    <w:rsid w:val="00BB691A"/>
    <w:rsid w:val="00BB6F4C"/>
    <w:rsid w:val="00BB72EE"/>
    <w:rsid w:val="00BB73E6"/>
    <w:rsid w:val="00BB7709"/>
    <w:rsid w:val="00BB7C10"/>
    <w:rsid w:val="00BC0CB7"/>
    <w:rsid w:val="00BC0E1D"/>
    <w:rsid w:val="00BC1189"/>
    <w:rsid w:val="00BC1492"/>
    <w:rsid w:val="00BC1A76"/>
    <w:rsid w:val="00BC1A7E"/>
    <w:rsid w:val="00BC1CDA"/>
    <w:rsid w:val="00BC205F"/>
    <w:rsid w:val="00BC2AA0"/>
    <w:rsid w:val="00BC2C52"/>
    <w:rsid w:val="00BC300C"/>
    <w:rsid w:val="00BC3360"/>
    <w:rsid w:val="00BC3C5E"/>
    <w:rsid w:val="00BC3D73"/>
    <w:rsid w:val="00BC3EB6"/>
    <w:rsid w:val="00BC3F5A"/>
    <w:rsid w:val="00BC4C4A"/>
    <w:rsid w:val="00BC4D64"/>
    <w:rsid w:val="00BC4ECC"/>
    <w:rsid w:val="00BC50AB"/>
    <w:rsid w:val="00BC5AD9"/>
    <w:rsid w:val="00BC5ADA"/>
    <w:rsid w:val="00BC5C85"/>
    <w:rsid w:val="00BC5F7A"/>
    <w:rsid w:val="00BC60A6"/>
    <w:rsid w:val="00BC657D"/>
    <w:rsid w:val="00BC6922"/>
    <w:rsid w:val="00BC6EE8"/>
    <w:rsid w:val="00BC6F6F"/>
    <w:rsid w:val="00BC700A"/>
    <w:rsid w:val="00BC7424"/>
    <w:rsid w:val="00BC757F"/>
    <w:rsid w:val="00BC788C"/>
    <w:rsid w:val="00BD027E"/>
    <w:rsid w:val="00BD071C"/>
    <w:rsid w:val="00BD0B9F"/>
    <w:rsid w:val="00BD1AC9"/>
    <w:rsid w:val="00BD1B3E"/>
    <w:rsid w:val="00BD1DC9"/>
    <w:rsid w:val="00BD1E93"/>
    <w:rsid w:val="00BD22A8"/>
    <w:rsid w:val="00BD26D0"/>
    <w:rsid w:val="00BD2BFE"/>
    <w:rsid w:val="00BD2C97"/>
    <w:rsid w:val="00BD339C"/>
    <w:rsid w:val="00BD3653"/>
    <w:rsid w:val="00BD3B3C"/>
    <w:rsid w:val="00BD3CB1"/>
    <w:rsid w:val="00BD3D1C"/>
    <w:rsid w:val="00BD3E90"/>
    <w:rsid w:val="00BD45BE"/>
    <w:rsid w:val="00BD49CF"/>
    <w:rsid w:val="00BD4C50"/>
    <w:rsid w:val="00BD4F66"/>
    <w:rsid w:val="00BD52AB"/>
    <w:rsid w:val="00BD5308"/>
    <w:rsid w:val="00BD530C"/>
    <w:rsid w:val="00BD5A62"/>
    <w:rsid w:val="00BD5F1A"/>
    <w:rsid w:val="00BD6245"/>
    <w:rsid w:val="00BD74EC"/>
    <w:rsid w:val="00BD7627"/>
    <w:rsid w:val="00BE011B"/>
    <w:rsid w:val="00BE0239"/>
    <w:rsid w:val="00BE041A"/>
    <w:rsid w:val="00BE06DE"/>
    <w:rsid w:val="00BE06F2"/>
    <w:rsid w:val="00BE1427"/>
    <w:rsid w:val="00BE189B"/>
    <w:rsid w:val="00BE229B"/>
    <w:rsid w:val="00BE292D"/>
    <w:rsid w:val="00BE2DF2"/>
    <w:rsid w:val="00BE308E"/>
    <w:rsid w:val="00BE38C5"/>
    <w:rsid w:val="00BE3DF6"/>
    <w:rsid w:val="00BE4E2B"/>
    <w:rsid w:val="00BE513F"/>
    <w:rsid w:val="00BE51B5"/>
    <w:rsid w:val="00BE5276"/>
    <w:rsid w:val="00BE54D9"/>
    <w:rsid w:val="00BE5600"/>
    <w:rsid w:val="00BE62CE"/>
    <w:rsid w:val="00BE6466"/>
    <w:rsid w:val="00BE6509"/>
    <w:rsid w:val="00BE6744"/>
    <w:rsid w:val="00BE6D68"/>
    <w:rsid w:val="00BE73BB"/>
    <w:rsid w:val="00BE7445"/>
    <w:rsid w:val="00BE76C5"/>
    <w:rsid w:val="00BF02B7"/>
    <w:rsid w:val="00BF0312"/>
    <w:rsid w:val="00BF06A5"/>
    <w:rsid w:val="00BF080C"/>
    <w:rsid w:val="00BF0A6F"/>
    <w:rsid w:val="00BF0B28"/>
    <w:rsid w:val="00BF0B6F"/>
    <w:rsid w:val="00BF106B"/>
    <w:rsid w:val="00BF1152"/>
    <w:rsid w:val="00BF2156"/>
    <w:rsid w:val="00BF22CC"/>
    <w:rsid w:val="00BF2882"/>
    <w:rsid w:val="00BF2A39"/>
    <w:rsid w:val="00BF2BB7"/>
    <w:rsid w:val="00BF3172"/>
    <w:rsid w:val="00BF3C73"/>
    <w:rsid w:val="00BF4059"/>
    <w:rsid w:val="00BF4AE2"/>
    <w:rsid w:val="00BF5597"/>
    <w:rsid w:val="00BF563D"/>
    <w:rsid w:val="00BF5975"/>
    <w:rsid w:val="00BF5A79"/>
    <w:rsid w:val="00BF5B4D"/>
    <w:rsid w:val="00BF5DE6"/>
    <w:rsid w:val="00BF60BC"/>
    <w:rsid w:val="00BF61AE"/>
    <w:rsid w:val="00BF6422"/>
    <w:rsid w:val="00BF65EC"/>
    <w:rsid w:val="00BF678A"/>
    <w:rsid w:val="00BF6968"/>
    <w:rsid w:val="00BF6A04"/>
    <w:rsid w:val="00BF7459"/>
    <w:rsid w:val="00BF7569"/>
    <w:rsid w:val="00BF7631"/>
    <w:rsid w:val="00BF78B7"/>
    <w:rsid w:val="00BF79EA"/>
    <w:rsid w:val="00BF7BD8"/>
    <w:rsid w:val="00C0004F"/>
    <w:rsid w:val="00C004BF"/>
    <w:rsid w:val="00C0068F"/>
    <w:rsid w:val="00C014E4"/>
    <w:rsid w:val="00C01879"/>
    <w:rsid w:val="00C03133"/>
    <w:rsid w:val="00C033DB"/>
    <w:rsid w:val="00C036F6"/>
    <w:rsid w:val="00C039E1"/>
    <w:rsid w:val="00C03BA3"/>
    <w:rsid w:val="00C03DDD"/>
    <w:rsid w:val="00C04249"/>
    <w:rsid w:val="00C044C4"/>
    <w:rsid w:val="00C04597"/>
    <w:rsid w:val="00C045A0"/>
    <w:rsid w:val="00C049AC"/>
    <w:rsid w:val="00C04D25"/>
    <w:rsid w:val="00C04F75"/>
    <w:rsid w:val="00C04F76"/>
    <w:rsid w:val="00C05559"/>
    <w:rsid w:val="00C057AA"/>
    <w:rsid w:val="00C059E8"/>
    <w:rsid w:val="00C064DE"/>
    <w:rsid w:val="00C06537"/>
    <w:rsid w:val="00C067FF"/>
    <w:rsid w:val="00C0690E"/>
    <w:rsid w:val="00C06CBA"/>
    <w:rsid w:val="00C074AC"/>
    <w:rsid w:val="00C07513"/>
    <w:rsid w:val="00C079E3"/>
    <w:rsid w:val="00C07E53"/>
    <w:rsid w:val="00C07F6B"/>
    <w:rsid w:val="00C1040C"/>
    <w:rsid w:val="00C108CF"/>
    <w:rsid w:val="00C10D97"/>
    <w:rsid w:val="00C10F76"/>
    <w:rsid w:val="00C11564"/>
    <w:rsid w:val="00C117EA"/>
    <w:rsid w:val="00C118FC"/>
    <w:rsid w:val="00C11915"/>
    <w:rsid w:val="00C11A1B"/>
    <w:rsid w:val="00C11D73"/>
    <w:rsid w:val="00C12596"/>
    <w:rsid w:val="00C12671"/>
    <w:rsid w:val="00C12930"/>
    <w:rsid w:val="00C130BF"/>
    <w:rsid w:val="00C132BC"/>
    <w:rsid w:val="00C13640"/>
    <w:rsid w:val="00C13AFA"/>
    <w:rsid w:val="00C13D48"/>
    <w:rsid w:val="00C13DDA"/>
    <w:rsid w:val="00C14A04"/>
    <w:rsid w:val="00C14C67"/>
    <w:rsid w:val="00C15002"/>
    <w:rsid w:val="00C15AB7"/>
    <w:rsid w:val="00C16041"/>
    <w:rsid w:val="00C1616D"/>
    <w:rsid w:val="00C1644C"/>
    <w:rsid w:val="00C1668A"/>
    <w:rsid w:val="00C166F1"/>
    <w:rsid w:val="00C16C41"/>
    <w:rsid w:val="00C16CB3"/>
    <w:rsid w:val="00C17380"/>
    <w:rsid w:val="00C175A3"/>
    <w:rsid w:val="00C17959"/>
    <w:rsid w:val="00C20071"/>
    <w:rsid w:val="00C20427"/>
    <w:rsid w:val="00C20DCB"/>
    <w:rsid w:val="00C20F1C"/>
    <w:rsid w:val="00C21136"/>
    <w:rsid w:val="00C2173F"/>
    <w:rsid w:val="00C21A3D"/>
    <w:rsid w:val="00C21FAE"/>
    <w:rsid w:val="00C2236B"/>
    <w:rsid w:val="00C22DB9"/>
    <w:rsid w:val="00C2335F"/>
    <w:rsid w:val="00C23641"/>
    <w:rsid w:val="00C241D6"/>
    <w:rsid w:val="00C24655"/>
    <w:rsid w:val="00C246A3"/>
    <w:rsid w:val="00C24A48"/>
    <w:rsid w:val="00C25030"/>
    <w:rsid w:val="00C25274"/>
    <w:rsid w:val="00C25926"/>
    <w:rsid w:val="00C2600B"/>
    <w:rsid w:val="00C26351"/>
    <w:rsid w:val="00C26499"/>
    <w:rsid w:val="00C26C42"/>
    <w:rsid w:val="00C2735E"/>
    <w:rsid w:val="00C27F0A"/>
    <w:rsid w:val="00C27FC1"/>
    <w:rsid w:val="00C27FD0"/>
    <w:rsid w:val="00C303EC"/>
    <w:rsid w:val="00C30B27"/>
    <w:rsid w:val="00C310CB"/>
    <w:rsid w:val="00C3163A"/>
    <w:rsid w:val="00C31906"/>
    <w:rsid w:val="00C3251F"/>
    <w:rsid w:val="00C32763"/>
    <w:rsid w:val="00C32A22"/>
    <w:rsid w:val="00C32DD3"/>
    <w:rsid w:val="00C32F3E"/>
    <w:rsid w:val="00C33370"/>
    <w:rsid w:val="00C3389C"/>
    <w:rsid w:val="00C342EE"/>
    <w:rsid w:val="00C34385"/>
    <w:rsid w:val="00C34800"/>
    <w:rsid w:val="00C34E29"/>
    <w:rsid w:val="00C3521F"/>
    <w:rsid w:val="00C352FC"/>
    <w:rsid w:val="00C36953"/>
    <w:rsid w:val="00C36A75"/>
    <w:rsid w:val="00C36C7C"/>
    <w:rsid w:val="00C36C82"/>
    <w:rsid w:val="00C370C1"/>
    <w:rsid w:val="00C37134"/>
    <w:rsid w:val="00C37216"/>
    <w:rsid w:val="00C37577"/>
    <w:rsid w:val="00C377CE"/>
    <w:rsid w:val="00C4039B"/>
    <w:rsid w:val="00C403F9"/>
    <w:rsid w:val="00C40F55"/>
    <w:rsid w:val="00C41186"/>
    <w:rsid w:val="00C41A03"/>
    <w:rsid w:val="00C41DBA"/>
    <w:rsid w:val="00C41DFC"/>
    <w:rsid w:val="00C41EB0"/>
    <w:rsid w:val="00C42182"/>
    <w:rsid w:val="00C42884"/>
    <w:rsid w:val="00C42DBF"/>
    <w:rsid w:val="00C4367B"/>
    <w:rsid w:val="00C43DB8"/>
    <w:rsid w:val="00C44093"/>
    <w:rsid w:val="00C44155"/>
    <w:rsid w:val="00C44223"/>
    <w:rsid w:val="00C442B9"/>
    <w:rsid w:val="00C44683"/>
    <w:rsid w:val="00C44C4A"/>
    <w:rsid w:val="00C4507E"/>
    <w:rsid w:val="00C458FE"/>
    <w:rsid w:val="00C464DB"/>
    <w:rsid w:val="00C46582"/>
    <w:rsid w:val="00C465A7"/>
    <w:rsid w:val="00C466AD"/>
    <w:rsid w:val="00C46E91"/>
    <w:rsid w:val="00C470FD"/>
    <w:rsid w:val="00C474AD"/>
    <w:rsid w:val="00C476F9"/>
    <w:rsid w:val="00C503F2"/>
    <w:rsid w:val="00C50A52"/>
    <w:rsid w:val="00C50F6A"/>
    <w:rsid w:val="00C51279"/>
    <w:rsid w:val="00C51461"/>
    <w:rsid w:val="00C51467"/>
    <w:rsid w:val="00C51900"/>
    <w:rsid w:val="00C51AAE"/>
    <w:rsid w:val="00C52105"/>
    <w:rsid w:val="00C522C9"/>
    <w:rsid w:val="00C5252B"/>
    <w:rsid w:val="00C52689"/>
    <w:rsid w:val="00C526D0"/>
    <w:rsid w:val="00C53491"/>
    <w:rsid w:val="00C534FA"/>
    <w:rsid w:val="00C5393F"/>
    <w:rsid w:val="00C541AD"/>
    <w:rsid w:val="00C5428E"/>
    <w:rsid w:val="00C54932"/>
    <w:rsid w:val="00C54AE2"/>
    <w:rsid w:val="00C54CEA"/>
    <w:rsid w:val="00C550C7"/>
    <w:rsid w:val="00C55224"/>
    <w:rsid w:val="00C552D7"/>
    <w:rsid w:val="00C553E4"/>
    <w:rsid w:val="00C55529"/>
    <w:rsid w:val="00C556F8"/>
    <w:rsid w:val="00C55790"/>
    <w:rsid w:val="00C55FC3"/>
    <w:rsid w:val="00C564AD"/>
    <w:rsid w:val="00C56B6F"/>
    <w:rsid w:val="00C56C36"/>
    <w:rsid w:val="00C56DFC"/>
    <w:rsid w:val="00C57120"/>
    <w:rsid w:val="00C572F7"/>
    <w:rsid w:val="00C576B6"/>
    <w:rsid w:val="00C57F63"/>
    <w:rsid w:val="00C60126"/>
    <w:rsid w:val="00C6012C"/>
    <w:rsid w:val="00C603C4"/>
    <w:rsid w:val="00C60703"/>
    <w:rsid w:val="00C60764"/>
    <w:rsid w:val="00C60922"/>
    <w:rsid w:val="00C60D74"/>
    <w:rsid w:val="00C6106E"/>
    <w:rsid w:val="00C61283"/>
    <w:rsid w:val="00C61600"/>
    <w:rsid w:val="00C62036"/>
    <w:rsid w:val="00C62242"/>
    <w:rsid w:val="00C62882"/>
    <w:rsid w:val="00C62934"/>
    <w:rsid w:val="00C62A27"/>
    <w:rsid w:val="00C62DC3"/>
    <w:rsid w:val="00C62F43"/>
    <w:rsid w:val="00C63034"/>
    <w:rsid w:val="00C6308D"/>
    <w:rsid w:val="00C631A3"/>
    <w:rsid w:val="00C633F3"/>
    <w:rsid w:val="00C63839"/>
    <w:rsid w:val="00C63C56"/>
    <w:rsid w:val="00C63D4A"/>
    <w:rsid w:val="00C64121"/>
    <w:rsid w:val="00C6487B"/>
    <w:rsid w:val="00C64902"/>
    <w:rsid w:val="00C64AEF"/>
    <w:rsid w:val="00C6526F"/>
    <w:rsid w:val="00C66150"/>
    <w:rsid w:val="00C6659F"/>
    <w:rsid w:val="00C6660C"/>
    <w:rsid w:val="00C66D4C"/>
    <w:rsid w:val="00C66EEA"/>
    <w:rsid w:val="00C66F34"/>
    <w:rsid w:val="00C6723A"/>
    <w:rsid w:val="00C67264"/>
    <w:rsid w:val="00C6767D"/>
    <w:rsid w:val="00C67925"/>
    <w:rsid w:val="00C67965"/>
    <w:rsid w:val="00C67EBD"/>
    <w:rsid w:val="00C67FC6"/>
    <w:rsid w:val="00C70544"/>
    <w:rsid w:val="00C7068B"/>
    <w:rsid w:val="00C70A78"/>
    <w:rsid w:val="00C70B6C"/>
    <w:rsid w:val="00C70D5A"/>
    <w:rsid w:val="00C70EF1"/>
    <w:rsid w:val="00C7120F"/>
    <w:rsid w:val="00C7149A"/>
    <w:rsid w:val="00C7171B"/>
    <w:rsid w:val="00C71C40"/>
    <w:rsid w:val="00C71CC0"/>
    <w:rsid w:val="00C71CD3"/>
    <w:rsid w:val="00C7278F"/>
    <w:rsid w:val="00C729CA"/>
    <w:rsid w:val="00C72C63"/>
    <w:rsid w:val="00C72C8D"/>
    <w:rsid w:val="00C7319F"/>
    <w:rsid w:val="00C73960"/>
    <w:rsid w:val="00C739BF"/>
    <w:rsid w:val="00C73B79"/>
    <w:rsid w:val="00C74099"/>
    <w:rsid w:val="00C741FB"/>
    <w:rsid w:val="00C74731"/>
    <w:rsid w:val="00C74D61"/>
    <w:rsid w:val="00C75110"/>
    <w:rsid w:val="00C751CB"/>
    <w:rsid w:val="00C75A53"/>
    <w:rsid w:val="00C75C88"/>
    <w:rsid w:val="00C76037"/>
    <w:rsid w:val="00C763F7"/>
    <w:rsid w:val="00C76666"/>
    <w:rsid w:val="00C76680"/>
    <w:rsid w:val="00C76957"/>
    <w:rsid w:val="00C76F6A"/>
    <w:rsid w:val="00C7714D"/>
    <w:rsid w:val="00C7757B"/>
    <w:rsid w:val="00C77A9C"/>
    <w:rsid w:val="00C77C4D"/>
    <w:rsid w:val="00C77C92"/>
    <w:rsid w:val="00C80427"/>
    <w:rsid w:val="00C8062A"/>
    <w:rsid w:val="00C8069E"/>
    <w:rsid w:val="00C80A4E"/>
    <w:rsid w:val="00C80B80"/>
    <w:rsid w:val="00C80B84"/>
    <w:rsid w:val="00C80BE7"/>
    <w:rsid w:val="00C812C6"/>
    <w:rsid w:val="00C81378"/>
    <w:rsid w:val="00C8146F"/>
    <w:rsid w:val="00C818D1"/>
    <w:rsid w:val="00C81937"/>
    <w:rsid w:val="00C81AFB"/>
    <w:rsid w:val="00C81B1C"/>
    <w:rsid w:val="00C82319"/>
    <w:rsid w:val="00C83361"/>
    <w:rsid w:val="00C83817"/>
    <w:rsid w:val="00C83D36"/>
    <w:rsid w:val="00C83F11"/>
    <w:rsid w:val="00C83F70"/>
    <w:rsid w:val="00C846E0"/>
    <w:rsid w:val="00C847FE"/>
    <w:rsid w:val="00C848C3"/>
    <w:rsid w:val="00C84BFC"/>
    <w:rsid w:val="00C855DE"/>
    <w:rsid w:val="00C85CEA"/>
    <w:rsid w:val="00C85D62"/>
    <w:rsid w:val="00C86359"/>
    <w:rsid w:val="00C86A15"/>
    <w:rsid w:val="00C86C77"/>
    <w:rsid w:val="00C86DBA"/>
    <w:rsid w:val="00C86F65"/>
    <w:rsid w:val="00C908F0"/>
    <w:rsid w:val="00C90B04"/>
    <w:rsid w:val="00C90B83"/>
    <w:rsid w:val="00C90D13"/>
    <w:rsid w:val="00C9121F"/>
    <w:rsid w:val="00C91835"/>
    <w:rsid w:val="00C91A3E"/>
    <w:rsid w:val="00C922DF"/>
    <w:rsid w:val="00C92559"/>
    <w:rsid w:val="00C9278C"/>
    <w:rsid w:val="00C92D75"/>
    <w:rsid w:val="00C93491"/>
    <w:rsid w:val="00C93526"/>
    <w:rsid w:val="00C935AC"/>
    <w:rsid w:val="00C937A1"/>
    <w:rsid w:val="00C93818"/>
    <w:rsid w:val="00C93A17"/>
    <w:rsid w:val="00C93BCC"/>
    <w:rsid w:val="00C93BF1"/>
    <w:rsid w:val="00C93C8F"/>
    <w:rsid w:val="00C945D5"/>
    <w:rsid w:val="00C948BB"/>
    <w:rsid w:val="00C948D7"/>
    <w:rsid w:val="00C94C73"/>
    <w:rsid w:val="00C94F55"/>
    <w:rsid w:val="00C95175"/>
    <w:rsid w:val="00C95253"/>
    <w:rsid w:val="00C95E0F"/>
    <w:rsid w:val="00C96F8F"/>
    <w:rsid w:val="00C970B4"/>
    <w:rsid w:val="00CA0707"/>
    <w:rsid w:val="00CA1177"/>
    <w:rsid w:val="00CA11E1"/>
    <w:rsid w:val="00CA1272"/>
    <w:rsid w:val="00CA1775"/>
    <w:rsid w:val="00CA1BF3"/>
    <w:rsid w:val="00CA1C24"/>
    <w:rsid w:val="00CA2098"/>
    <w:rsid w:val="00CA212E"/>
    <w:rsid w:val="00CA2156"/>
    <w:rsid w:val="00CA2201"/>
    <w:rsid w:val="00CA27D5"/>
    <w:rsid w:val="00CA281F"/>
    <w:rsid w:val="00CA2A8D"/>
    <w:rsid w:val="00CA345F"/>
    <w:rsid w:val="00CA3750"/>
    <w:rsid w:val="00CA3C68"/>
    <w:rsid w:val="00CA3D65"/>
    <w:rsid w:val="00CA3EB0"/>
    <w:rsid w:val="00CA4016"/>
    <w:rsid w:val="00CA4234"/>
    <w:rsid w:val="00CA423B"/>
    <w:rsid w:val="00CA43F6"/>
    <w:rsid w:val="00CA44FC"/>
    <w:rsid w:val="00CA45D5"/>
    <w:rsid w:val="00CA4F64"/>
    <w:rsid w:val="00CA52AF"/>
    <w:rsid w:val="00CA52DC"/>
    <w:rsid w:val="00CA5483"/>
    <w:rsid w:val="00CA5BA5"/>
    <w:rsid w:val="00CA5BCC"/>
    <w:rsid w:val="00CA5E6A"/>
    <w:rsid w:val="00CA5EB1"/>
    <w:rsid w:val="00CA6FC7"/>
    <w:rsid w:val="00CA7052"/>
    <w:rsid w:val="00CA76E1"/>
    <w:rsid w:val="00CA775B"/>
    <w:rsid w:val="00CA7F99"/>
    <w:rsid w:val="00CB0A25"/>
    <w:rsid w:val="00CB0C1C"/>
    <w:rsid w:val="00CB1965"/>
    <w:rsid w:val="00CB1B30"/>
    <w:rsid w:val="00CB1BA0"/>
    <w:rsid w:val="00CB1FA7"/>
    <w:rsid w:val="00CB2099"/>
    <w:rsid w:val="00CB20AD"/>
    <w:rsid w:val="00CB2675"/>
    <w:rsid w:val="00CB26C4"/>
    <w:rsid w:val="00CB2EA1"/>
    <w:rsid w:val="00CB32AC"/>
    <w:rsid w:val="00CB335F"/>
    <w:rsid w:val="00CB36CC"/>
    <w:rsid w:val="00CB3749"/>
    <w:rsid w:val="00CB380D"/>
    <w:rsid w:val="00CB3CEE"/>
    <w:rsid w:val="00CB3CF8"/>
    <w:rsid w:val="00CB45B6"/>
    <w:rsid w:val="00CB48B2"/>
    <w:rsid w:val="00CB4C12"/>
    <w:rsid w:val="00CB4E0F"/>
    <w:rsid w:val="00CB5193"/>
    <w:rsid w:val="00CB69F5"/>
    <w:rsid w:val="00CB6B5C"/>
    <w:rsid w:val="00CB6CAF"/>
    <w:rsid w:val="00CB713D"/>
    <w:rsid w:val="00CB72C5"/>
    <w:rsid w:val="00CB7356"/>
    <w:rsid w:val="00CB7AAD"/>
    <w:rsid w:val="00CC01A9"/>
    <w:rsid w:val="00CC036E"/>
    <w:rsid w:val="00CC0725"/>
    <w:rsid w:val="00CC0D3F"/>
    <w:rsid w:val="00CC10AD"/>
    <w:rsid w:val="00CC1271"/>
    <w:rsid w:val="00CC1962"/>
    <w:rsid w:val="00CC1A38"/>
    <w:rsid w:val="00CC1A79"/>
    <w:rsid w:val="00CC1BB3"/>
    <w:rsid w:val="00CC2186"/>
    <w:rsid w:val="00CC27EC"/>
    <w:rsid w:val="00CC29E7"/>
    <w:rsid w:val="00CC2C23"/>
    <w:rsid w:val="00CC2D02"/>
    <w:rsid w:val="00CC4363"/>
    <w:rsid w:val="00CC4413"/>
    <w:rsid w:val="00CC451E"/>
    <w:rsid w:val="00CC4D53"/>
    <w:rsid w:val="00CC54F8"/>
    <w:rsid w:val="00CC5A5B"/>
    <w:rsid w:val="00CC5A73"/>
    <w:rsid w:val="00CC5FD1"/>
    <w:rsid w:val="00CC6188"/>
    <w:rsid w:val="00CC61FD"/>
    <w:rsid w:val="00CC66B3"/>
    <w:rsid w:val="00CC7229"/>
    <w:rsid w:val="00CC724D"/>
    <w:rsid w:val="00CC75B4"/>
    <w:rsid w:val="00CC765C"/>
    <w:rsid w:val="00CD0177"/>
    <w:rsid w:val="00CD0DE4"/>
    <w:rsid w:val="00CD11A9"/>
    <w:rsid w:val="00CD13C9"/>
    <w:rsid w:val="00CD1400"/>
    <w:rsid w:val="00CD1825"/>
    <w:rsid w:val="00CD1B7B"/>
    <w:rsid w:val="00CD1F84"/>
    <w:rsid w:val="00CD1FB0"/>
    <w:rsid w:val="00CD2128"/>
    <w:rsid w:val="00CD21C3"/>
    <w:rsid w:val="00CD2B95"/>
    <w:rsid w:val="00CD2CBD"/>
    <w:rsid w:val="00CD2F61"/>
    <w:rsid w:val="00CD3296"/>
    <w:rsid w:val="00CD334F"/>
    <w:rsid w:val="00CD361D"/>
    <w:rsid w:val="00CD3D32"/>
    <w:rsid w:val="00CD42C6"/>
    <w:rsid w:val="00CD4384"/>
    <w:rsid w:val="00CD46A1"/>
    <w:rsid w:val="00CD4961"/>
    <w:rsid w:val="00CD4BC6"/>
    <w:rsid w:val="00CD4D16"/>
    <w:rsid w:val="00CD56D8"/>
    <w:rsid w:val="00CD577A"/>
    <w:rsid w:val="00CD6328"/>
    <w:rsid w:val="00CD65A2"/>
    <w:rsid w:val="00CD6B0D"/>
    <w:rsid w:val="00CD6D57"/>
    <w:rsid w:val="00CD6DC0"/>
    <w:rsid w:val="00CD6DF5"/>
    <w:rsid w:val="00CD7102"/>
    <w:rsid w:val="00CD713D"/>
    <w:rsid w:val="00CE004D"/>
    <w:rsid w:val="00CE0C30"/>
    <w:rsid w:val="00CE1956"/>
    <w:rsid w:val="00CE1B12"/>
    <w:rsid w:val="00CE2127"/>
    <w:rsid w:val="00CE22DB"/>
    <w:rsid w:val="00CE27A1"/>
    <w:rsid w:val="00CE2FD2"/>
    <w:rsid w:val="00CE355D"/>
    <w:rsid w:val="00CE3AD8"/>
    <w:rsid w:val="00CE3B4F"/>
    <w:rsid w:val="00CE3E7E"/>
    <w:rsid w:val="00CE459F"/>
    <w:rsid w:val="00CE4D19"/>
    <w:rsid w:val="00CE5251"/>
    <w:rsid w:val="00CE550F"/>
    <w:rsid w:val="00CE5512"/>
    <w:rsid w:val="00CE5865"/>
    <w:rsid w:val="00CE58CD"/>
    <w:rsid w:val="00CE5B02"/>
    <w:rsid w:val="00CE5F51"/>
    <w:rsid w:val="00CE5F87"/>
    <w:rsid w:val="00CE5FDD"/>
    <w:rsid w:val="00CE5FE3"/>
    <w:rsid w:val="00CE62C7"/>
    <w:rsid w:val="00CE6AF2"/>
    <w:rsid w:val="00CE6CCD"/>
    <w:rsid w:val="00CE7C08"/>
    <w:rsid w:val="00CE7C13"/>
    <w:rsid w:val="00CF0009"/>
    <w:rsid w:val="00CF026D"/>
    <w:rsid w:val="00CF06BE"/>
    <w:rsid w:val="00CF07AC"/>
    <w:rsid w:val="00CF0A93"/>
    <w:rsid w:val="00CF0CDA"/>
    <w:rsid w:val="00CF0F6A"/>
    <w:rsid w:val="00CF1079"/>
    <w:rsid w:val="00CF15EF"/>
    <w:rsid w:val="00CF2277"/>
    <w:rsid w:val="00CF299F"/>
    <w:rsid w:val="00CF29FD"/>
    <w:rsid w:val="00CF2A5C"/>
    <w:rsid w:val="00CF2D7C"/>
    <w:rsid w:val="00CF401E"/>
    <w:rsid w:val="00CF444A"/>
    <w:rsid w:val="00CF4541"/>
    <w:rsid w:val="00CF532C"/>
    <w:rsid w:val="00CF555E"/>
    <w:rsid w:val="00CF5710"/>
    <w:rsid w:val="00CF579F"/>
    <w:rsid w:val="00CF57D8"/>
    <w:rsid w:val="00CF58EE"/>
    <w:rsid w:val="00CF5A2A"/>
    <w:rsid w:val="00CF5B76"/>
    <w:rsid w:val="00CF5C6C"/>
    <w:rsid w:val="00CF5FAC"/>
    <w:rsid w:val="00CF60F5"/>
    <w:rsid w:val="00CF6234"/>
    <w:rsid w:val="00CF66DF"/>
    <w:rsid w:val="00CF6D63"/>
    <w:rsid w:val="00CF6DAA"/>
    <w:rsid w:val="00CF6F85"/>
    <w:rsid w:val="00CF70D4"/>
    <w:rsid w:val="00CF7D19"/>
    <w:rsid w:val="00D004CD"/>
    <w:rsid w:val="00D00536"/>
    <w:rsid w:val="00D00AC7"/>
    <w:rsid w:val="00D00D37"/>
    <w:rsid w:val="00D00D6A"/>
    <w:rsid w:val="00D00FAB"/>
    <w:rsid w:val="00D0127A"/>
    <w:rsid w:val="00D0137A"/>
    <w:rsid w:val="00D013DB"/>
    <w:rsid w:val="00D01636"/>
    <w:rsid w:val="00D02290"/>
    <w:rsid w:val="00D022D2"/>
    <w:rsid w:val="00D02AA8"/>
    <w:rsid w:val="00D02CF3"/>
    <w:rsid w:val="00D03474"/>
    <w:rsid w:val="00D03623"/>
    <w:rsid w:val="00D0366F"/>
    <w:rsid w:val="00D03B6D"/>
    <w:rsid w:val="00D03C4F"/>
    <w:rsid w:val="00D042D2"/>
    <w:rsid w:val="00D0565E"/>
    <w:rsid w:val="00D056C1"/>
    <w:rsid w:val="00D05AD4"/>
    <w:rsid w:val="00D05ADC"/>
    <w:rsid w:val="00D05C52"/>
    <w:rsid w:val="00D05FEF"/>
    <w:rsid w:val="00D06814"/>
    <w:rsid w:val="00D06AD5"/>
    <w:rsid w:val="00D06BBA"/>
    <w:rsid w:val="00D06E94"/>
    <w:rsid w:val="00D06ED3"/>
    <w:rsid w:val="00D0708F"/>
    <w:rsid w:val="00D077B9"/>
    <w:rsid w:val="00D07920"/>
    <w:rsid w:val="00D0793C"/>
    <w:rsid w:val="00D07C1A"/>
    <w:rsid w:val="00D07DD5"/>
    <w:rsid w:val="00D10217"/>
    <w:rsid w:val="00D1033D"/>
    <w:rsid w:val="00D1076A"/>
    <w:rsid w:val="00D107B2"/>
    <w:rsid w:val="00D10D31"/>
    <w:rsid w:val="00D10EE2"/>
    <w:rsid w:val="00D110AD"/>
    <w:rsid w:val="00D11189"/>
    <w:rsid w:val="00D11291"/>
    <w:rsid w:val="00D1153A"/>
    <w:rsid w:val="00D115A0"/>
    <w:rsid w:val="00D11974"/>
    <w:rsid w:val="00D12A8E"/>
    <w:rsid w:val="00D12F94"/>
    <w:rsid w:val="00D133FF"/>
    <w:rsid w:val="00D134A0"/>
    <w:rsid w:val="00D139C3"/>
    <w:rsid w:val="00D13B55"/>
    <w:rsid w:val="00D13E4B"/>
    <w:rsid w:val="00D14E7F"/>
    <w:rsid w:val="00D15132"/>
    <w:rsid w:val="00D15679"/>
    <w:rsid w:val="00D15768"/>
    <w:rsid w:val="00D15DC4"/>
    <w:rsid w:val="00D15ECD"/>
    <w:rsid w:val="00D16373"/>
    <w:rsid w:val="00D16AB9"/>
    <w:rsid w:val="00D16B96"/>
    <w:rsid w:val="00D17106"/>
    <w:rsid w:val="00D1781D"/>
    <w:rsid w:val="00D17CD1"/>
    <w:rsid w:val="00D202B7"/>
    <w:rsid w:val="00D204AD"/>
    <w:rsid w:val="00D20607"/>
    <w:rsid w:val="00D20609"/>
    <w:rsid w:val="00D2090A"/>
    <w:rsid w:val="00D20BF4"/>
    <w:rsid w:val="00D20C38"/>
    <w:rsid w:val="00D20F0B"/>
    <w:rsid w:val="00D20F1C"/>
    <w:rsid w:val="00D2107C"/>
    <w:rsid w:val="00D2126A"/>
    <w:rsid w:val="00D216B8"/>
    <w:rsid w:val="00D218B2"/>
    <w:rsid w:val="00D220EF"/>
    <w:rsid w:val="00D224F9"/>
    <w:rsid w:val="00D22830"/>
    <w:rsid w:val="00D22CFA"/>
    <w:rsid w:val="00D2337D"/>
    <w:rsid w:val="00D23669"/>
    <w:rsid w:val="00D23841"/>
    <w:rsid w:val="00D23A13"/>
    <w:rsid w:val="00D24024"/>
    <w:rsid w:val="00D245A7"/>
    <w:rsid w:val="00D24716"/>
    <w:rsid w:val="00D247CD"/>
    <w:rsid w:val="00D2495F"/>
    <w:rsid w:val="00D24B4E"/>
    <w:rsid w:val="00D24DC3"/>
    <w:rsid w:val="00D2549A"/>
    <w:rsid w:val="00D258C3"/>
    <w:rsid w:val="00D2590B"/>
    <w:rsid w:val="00D25DB6"/>
    <w:rsid w:val="00D26D47"/>
    <w:rsid w:val="00D2741D"/>
    <w:rsid w:val="00D27A3C"/>
    <w:rsid w:val="00D27D81"/>
    <w:rsid w:val="00D30990"/>
    <w:rsid w:val="00D30B02"/>
    <w:rsid w:val="00D31115"/>
    <w:rsid w:val="00D313F9"/>
    <w:rsid w:val="00D31502"/>
    <w:rsid w:val="00D31891"/>
    <w:rsid w:val="00D31932"/>
    <w:rsid w:val="00D31BBD"/>
    <w:rsid w:val="00D32155"/>
    <w:rsid w:val="00D32851"/>
    <w:rsid w:val="00D32ACB"/>
    <w:rsid w:val="00D32CC7"/>
    <w:rsid w:val="00D33322"/>
    <w:rsid w:val="00D34149"/>
    <w:rsid w:val="00D3494D"/>
    <w:rsid w:val="00D349BD"/>
    <w:rsid w:val="00D34B30"/>
    <w:rsid w:val="00D34ED2"/>
    <w:rsid w:val="00D3501B"/>
    <w:rsid w:val="00D350AC"/>
    <w:rsid w:val="00D35455"/>
    <w:rsid w:val="00D357E7"/>
    <w:rsid w:val="00D35874"/>
    <w:rsid w:val="00D35C4B"/>
    <w:rsid w:val="00D35CA4"/>
    <w:rsid w:val="00D360EF"/>
    <w:rsid w:val="00D3647F"/>
    <w:rsid w:val="00D378C2"/>
    <w:rsid w:val="00D37910"/>
    <w:rsid w:val="00D4018E"/>
    <w:rsid w:val="00D40251"/>
    <w:rsid w:val="00D4041E"/>
    <w:rsid w:val="00D410F7"/>
    <w:rsid w:val="00D416F4"/>
    <w:rsid w:val="00D41CD6"/>
    <w:rsid w:val="00D41D41"/>
    <w:rsid w:val="00D41DF4"/>
    <w:rsid w:val="00D41E0D"/>
    <w:rsid w:val="00D4220D"/>
    <w:rsid w:val="00D423F1"/>
    <w:rsid w:val="00D42916"/>
    <w:rsid w:val="00D429D5"/>
    <w:rsid w:val="00D42E94"/>
    <w:rsid w:val="00D43158"/>
    <w:rsid w:val="00D43539"/>
    <w:rsid w:val="00D4384E"/>
    <w:rsid w:val="00D43A40"/>
    <w:rsid w:val="00D4416F"/>
    <w:rsid w:val="00D4426A"/>
    <w:rsid w:val="00D44491"/>
    <w:rsid w:val="00D449F0"/>
    <w:rsid w:val="00D44C72"/>
    <w:rsid w:val="00D44F7B"/>
    <w:rsid w:val="00D4510A"/>
    <w:rsid w:val="00D45AC7"/>
    <w:rsid w:val="00D461E5"/>
    <w:rsid w:val="00D4637F"/>
    <w:rsid w:val="00D4659D"/>
    <w:rsid w:val="00D4679D"/>
    <w:rsid w:val="00D469A7"/>
    <w:rsid w:val="00D46B65"/>
    <w:rsid w:val="00D46C66"/>
    <w:rsid w:val="00D472DB"/>
    <w:rsid w:val="00D475AB"/>
    <w:rsid w:val="00D476E5"/>
    <w:rsid w:val="00D47A1F"/>
    <w:rsid w:val="00D47B82"/>
    <w:rsid w:val="00D47D5A"/>
    <w:rsid w:val="00D47E33"/>
    <w:rsid w:val="00D47F98"/>
    <w:rsid w:val="00D501F5"/>
    <w:rsid w:val="00D50F09"/>
    <w:rsid w:val="00D50F4A"/>
    <w:rsid w:val="00D51154"/>
    <w:rsid w:val="00D51656"/>
    <w:rsid w:val="00D5167A"/>
    <w:rsid w:val="00D51700"/>
    <w:rsid w:val="00D51B75"/>
    <w:rsid w:val="00D51C3B"/>
    <w:rsid w:val="00D51C66"/>
    <w:rsid w:val="00D52048"/>
    <w:rsid w:val="00D521A8"/>
    <w:rsid w:val="00D52703"/>
    <w:rsid w:val="00D52C3D"/>
    <w:rsid w:val="00D54052"/>
    <w:rsid w:val="00D543A4"/>
    <w:rsid w:val="00D54917"/>
    <w:rsid w:val="00D5493F"/>
    <w:rsid w:val="00D554AE"/>
    <w:rsid w:val="00D55B2B"/>
    <w:rsid w:val="00D55D95"/>
    <w:rsid w:val="00D56090"/>
    <w:rsid w:val="00D5670B"/>
    <w:rsid w:val="00D56ECA"/>
    <w:rsid w:val="00D57AD5"/>
    <w:rsid w:val="00D60392"/>
    <w:rsid w:val="00D6052F"/>
    <w:rsid w:val="00D6098E"/>
    <w:rsid w:val="00D60DA4"/>
    <w:rsid w:val="00D61811"/>
    <w:rsid w:val="00D61861"/>
    <w:rsid w:val="00D61876"/>
    <w:rsid w:val="00D61CA1"/>
    <w:rsid w:val="00D62386"/>
    <w:rsid w:val="00D6239E"/>
    <w:rsid w:val="00D6254C"/>
    <w:rsid w:val="00D634A7"/>
    <w:rsid w:val="00D635FC"/>
    <w:rsid w:val="00D63C73"/>
    <w:rsid w:val="00D63E1A"/>
    <w:rsid w:val="00D6405A"/>
    <w:rsid w:val="00D64411"/>
    <w:rsid w:val="00D6444F"/>
    <w:rsid w:val="00D64583"/>
    <w:rsid w:val="00D6508C"/>
    <w:rsid w:val="00D6529B"/>
    <w:rsid w:val="00D65BDA"/>
    <w:rsid w:val="00D65F47"/>
    <w:rsid w:val="00D665E8"/>
    <w:rsid w:val="00D673AC"/>
    <w:rsid w:val="00D67891"/>
    <w:rsid w:val="00D67F58"/>
    <w:rsid w:val="00D700E5"/>
    <w:rsid w:val="00D701AD"/>
    <w:rsid w:val="00D70213"/>
    <w:rsid w:val="00D70773"/>
    <w:rsid w:val="00D70821"/>
    <w:rsid w:val="00D70C71"/>
    <w:rsid w:val="00D71190"/>
    <w:rsid w:val="00D719F2"/>
    <w:rsid w:val="00D71A18"/>
    <w:rsid w:val="00D7258F"/>
    <w:rsid w:val="00D72AF5"/>
    <w:rsid w:val="00D72D41"/>
    <w:rsid w:val="00D72E47"/>
    <w:rsid w:val="00D744D1"/>
    <w:rsid w:val="00D7493F"/>
    <w:rsid w:val="00D74D48"/>
    <w:rsid w:val="00D75D61"/>
    <w:rsid w:val="00D761E6"/>
    <w:rsid w:val="00D7620A"/>
    <w:rsid w:val="00D76B6B"/>
    <w:rsid w:val="00D76CA0"/>
    <w:rsid w:val="00D76DA6"/>
    <w:rsid w:val="00D77387"/>
    <w:rsid w:val="00D7754E"/>
    <w:rsid w:val="00D77550"/>
    <w:rsid w:val="00D7756F"/>
    <w:rsid w:val="00D77A10"/>
    <w:rsid w:val="00D77D1B"/>
    <w:rsid w:val="00D77E07"/>
    <w:rsid w:val="00D77E22"/>
    <w:rsid w:val="00D77EF1"/>
    <w:rsid w:val="00D80265"/>
    <w:rsid w:val="00D8186A"/>
    <w:rsid w:val="00D81A0E"/>
    <w:rsid w:val="00D81B86"/>
    <w:rsid w:val="00D81CDA"/>
    <w:rsid w:val="00D81DCA"/>
    <w:rsid w:val="00D8250F"/>
    <w:rsid w:val="00D8289B"/>
    <w:rsid w:val="00D82E0D"/>
    <w:rsid w:val="00D82E25"/>
    <w:rsid w:val="00D82F18"/>
    <w:rsid w:val="00D84D1C"/>
    <w:rsid w:val="00D84D8F"/>
    <w:rsid w:val="00D84F52"/>
    <w:rsid w:val="00D85401"/>
    <w:rsid w:val="00D854F2"/>
    <w:rsid w:val="00D8561A"/>
    <w:rsid w:val="00D85623"/>
    <w:rsid w:val="00D858FE"/>
    <w:rsid w:val="00D8596A"/>
    <w:rsid w:val="00D8663F"/>
    <w:rsid w:val="00D867FC"/>
    <w:rsid w:val="00D86889"/>
    <w:rsid w:val="00D86DE5"/>
    <w:rsid w:val="00D86EE4"/>
    <w:rsid w:val="00D871B9"/>
    <w:rsid w:val="00D87482"/>
    <w:rsid w:val="00D8759F"/>
    <w:rsid w:val="00D8774C"/>
    <w:rsid w:val="00D87A8E"/>
    <w:rsid w:val="00D87B68"/>
    <w:rsid w:val="00D87CA8"/>
    <w:rsid w:val="00D87D69"/>
    <w:rsid w:val="00D901B5"/>
    <w:rsid w:val="00D9020B"/>
    <w:rsid w:val="00D90941"/>
    <w:rsid w:val="00D911E3"/>
    <w:rsid w:val="00D92A0D"/>
    <w:rsid w:val="00D92A25"/>
    <w:rsid w:val="00D92FC2"/>
    <w:rsid w:val="00D93690"/>
    <w:rsid w:val="00D93776"/>
    <w:rsid w:val="00D9377E"/>
    <w:rsid w:val="00D93C12"/>
    <w:rsid w:val="00D93F7A"/>
    <w:rsid w:val="00D94075"/>
    <w:rsid w:val="00D94516"/>
    <w:rsid w:val="00D94A64"/>
    <w:rsid w:val="00D94EDE"/>
    <w:rsid w:val="00D951EB"/>
    <w:rsid w:val="00D95391"/>
    <w:rsid w:val="00D9543C"/>
    <w:rsid w:val="00D956D7"/>
    <w:rsid w:val="00D96408"/>
    <w:rsid w:val="00D96BC9"/>
    <w:rsid w:val="00D97152"/>
    <w:rsid w:val="00D97639"/>
    <w:rsid w:val="00D979A4"/>
    <w:rsid w:val="00D97D42"/>
    <w:rsid w:val="00D97EC5"/>
    <w:rsid w:val="00DA0284"/>
    <w:rsid w:val="00DA0537"/>
    <w:rsid w:val="00DA10B4"/>
    <w:rsid w:val="00DA1C88"/>
    <w:rsid w:val="00DA1E54"/>
    <w:rsid w:val="00DA3494"/>
    <w:rsid w:val="00DA3BCF"/>
    <w:rsid w:val="00DA3C63"/>
    <w:rsid w:val="00DA45C6"/>
    <w:rsid w:val="00DA45DB"/>
    <w:rsid w:val="00DA4A80"/>
    <w:rsid w:val="00DA4CA4"/>
    <w:rsid w:val="00DA4E92"/>
    <w:rsid w:val="00DA5505"/>
    <w:rsid w:val="00DA5D59"/>
    <w:rsid w:val="00DA6055"/>
    <w:rsid w:val="00DA611E"/>
    <w:rsid w:val="00DA618D"/>
    <w:rsid w:val="00DA69BB"/>
    <w:rsid w:val="00DA6A8E"/>
    <w:rsid w:val="00DA6C65"/>
    <w:rsid w:val="00DA7028"/>
    <w:rsid w:val="00DA7191"/>
    <w:rsid w:val="00DA7217"/>
    <w:rsid w:val="00DA7538"/>
    <w:rsid w:val="00DA7B49"/>
    <w:rsid w:val="00DA7F7F"/>
    <w:rsid w:val="00DB0866"/>
    <w:rsid w:val="00DB0965"/>
    <w:rsid w:val="00DB0E1B"/>
    <w:rsid w:val="00DB145E"/>
    <w:rsid w:val="00DB15B2"/>
    <w:rsid w:val="00DB1674"/>
    <w:rsid w:val="00DB1C7C"/>
    <w:rsid w:val="00DB1C85"/>
    <w:rsid w:val="00DB1CE6"/>
    <w:rsid w:val="00DB2434"/>
    <w:rsid w:val="00DB353F"/>
    <w:rsid w:val="00DB386C"/>
    <w:rsid w:val="00DB392E"/>
    <w:rsid w:val="00DB3975"/>
    <w:rsid w:val="00DB3A99"/>
    <w:rsid w:val="00DB3FBC"/>
    <w:rsid w:val="00DB4320"/>
    <w:rsid w:val="00DB47AB"/>
    <w:rsid w:val="00DB49D3"/>
    <w:rsid w:val="00DB4C9E"/>
    <w:rsid w:val="00DB4D31"/>
    <w:rsid w:val="00DB4EA1"/>
    <w:rsid w:val="00DB50C2"/>
    <w:rsid w:val="00DB5185"/>
    <w:rsid w:val="00DB551E"/>
    <w:rsid w:val="00DB55A7"/>
    <w:rsid w:val="00DB55AA"/>
    <w:rsid w:val="00DB5ED8"/>
    <w:rsid w:val="00DB60A5"/>
    <w:rsid w:val="00DB65D7"/>
    <w:rsid w:val="00DB690F"/>
    <w:rsid w:val="00DB7599"/>
    <w:rsid w:val="00DC0211"/>
    <w:rsid w:val="00DC0350"/>
    <w:rsid w:val="00DC0C2D"/>
    <w:rsid w:val="00DC0E8B"/>
    <w:rsid w:val="00DC1049"/>
    <w:rsid w:val="00DC122D"/>
    <w:rsid w:val="00DC1343"/>
    <w:rsid w:val="00DC13AF"/>
    <w:rsid w:val="00DC13B6"/>
    <w:rsid w:val="00DC143E"/>
    <w:rsid w:val="00DC1586"/>
    <w:rsid w:val="00DC1D0F"/>
    <w:rsid w:val="00DC22F8"/>
    <w:rsid w:val="00DC33D2"/>
    <w:rsid w:val="00DC3E1B"/>
    <w:rsid w:val="00DC3F08"/>
    <w:rsid w:val="00DC3FE5"/>
    <w:rsid w:val="00DC438A"/>
    <w:rsid w:val="00DC43F7"/>
    <w:rsid w:val="00DC4448"/>
    <w:rsid w:val="00DC4833"/>
    <w:rsid w:val="00DC4A29"/>
    <w:rsid w:val="00DC4DB5"/>
    <w:rsid w:val="00DC4FF2"/>
    <w:rsid w:val="00DC50E9"/>
    <w:rsid w:val="00DC5293"/>
    <w:rsid w:val="00DC53C6"/>
    <w:rsid w:val="00DC572E"/>
    <w:rsid w:val="00DC62AA"/>
    <w:rsid w:val="00DC6609"/>
    <w:rsid w:val="00DC67DA"/>
    <w:rsid w:val="00DC6B48"/>
    <w:rsid w:val="00DC6D24"/>
    <w:rsid w:val="00DC6F2C"/>
    <w:rsid w:val="00DC73CD"/>
    <w:rsid w:val="00DC7A6A"/>
    <w:rsid w:val="00DC7AE2"/>
    <w:rsid w:val="00DC7F41"/>
    <w:rsid w:val="00DC7F65"/>
    <w:rsid w:val="00DD02EE"/>
    <w:rsid w:val="00DD0475"/>
    <w:rsid w:val="00DD060C"/>
    <w:rsid w:val="00DD06E7"/>
    <w:rsid w:val="00DD0CC4"/>
    <w:rsid w:val="00DD0D19"/>
    <w:rsid w:val="00DD13C8"/>
    <w:rsid w:val="00DD175A"/>
    <w:rsid w:val="00DD176B"/>
    <w:rsid w:val="00DD18AF"/>
    <w:rsid w:val="00DD1DCA"/>
    <w:rsid w:val="00DD1DEA"/>
    <w:rsid w:val="00DD204D"/>
    <w:rsid w:val="00DD291E"/>
    <w:rsid w:val="00DD2C12"/>
    <w:rsid w:val="00DD3069"/>
    <w:rsid w:val="00DD3220"/>
    <w:rsid w:val="00DD38DB"/>
    <w:rsid w:val="00DD39B1"/>
    <w:rsid w:val="00DD3BCC"/>
    <w:rsid w:val="00DD3C07"/>
    <w:rsid w:val="00DD3E27"/>
    <w:rsid w:val="00DD4018"/>
    <w:rsid w:val="00DD401C"/>
    <w:rsid w:val="00DD4CF9"/>
    <w:rsid w:val="00DD4FBF"/>
    <w:rsid w:val="00DD50A6"/>
    <w:rsid w:val="00DD50F3"/>
    <w:rsid w:val="00DD524F"/>
    <w:rsid w:val="00DD5428"/>
    <w:rsid w:val="00DD54C0"/>
    <w:rsid w:val="00DD5C92"/>
    <w:rsid w:val="00DD6478"/>
    <w:rsid w:val="00DD67F3"/>
    <w:rsid w:val="00DD6987"/>
    <w:rsid w:val="00DD6C46"/>
    <w:rsid w:val="00DD708A"/>
    <w:rsid w:val="00DD728A"/>
    <w:rsid w:val="00DD75BC"/>
    <w:rsid w:val="00DD7914"/>
    <w:rsid w:val="00DE01A9"/>
    <w:rsid w:val="00DE0E81"/>
    <w:rsid w:val="00DE0EA7"/>
    <w:rsid w:val="00DE101F"/>
    <w:rsid w:val="00DE13D8"/>
    <w:rsid w:val="00DE14E5"/>
    <w:rsid w:val="00DE1855"/>
    <w:rsid w:val="00DE1CE0"/>
    <w:rsid w:val="00DE1DDC"/>
    <w:rsid w:val="00DE1F4A"/>
    <w:rsid w:val="00DE24AD"/>
    <w:rsid w:val="00DE27D8"/>
    <w:rsid w:val="00DE28DD"/>
    <w:rsid w:val="00DE3387"/>
    <w:rsid w:val="00DE3658"/>
    <w:rsid w:val="00DE3944"/>
    <w:rsid w:val="00DE3CCA"/>
    <w:rsid w:val="00DE3D09"/>
    <w:rsid w:val="00DE40EE"/>
    <w:rsid w:val="00DE46B4"/>
    <w:rsid w:val="00DE4752"/>
    <w:rsid w:val="00DE484C"/>
    <w:rsid w:val="00DE4907"/>
    <w:rsid w:val="00DE4C1C"/>
    <w:rsid w:val="00DE506C"/>
    <w:rsid w:val="00DE60C2"/>
    <w:rsid w:val="00DE617A"/>
    <w:rsid w:val="00DE6253"/>
    <w:rsid w:val="00DE6301"/>
    <w:rsid w:val="00DE6905"/>
    <w:rsid w:val="00DE74E1"/>
    <w:rsid w:val="00DE7E69"/>
    <w:rsid w:val="00DE7ED3"/>
    <w:rsid w:val="00DF005D"/>
    <w:rsid w:val="00DF0311"/>
    <w:rsid w:val="00DF03E2"/>
    <w:rsid w:val="00DF0669"/>
    <w:rsid w:val="00DF0675"/>
    <w:rsid w:val="00DF08A9"/>
    <w:rsid w:val="00DF0CF3"/>
    <w:rsid w:val="00DF0F8F"/>
    <w:rsid w:val="00DF103F"/>
    <w:rsid w:val="00DF14F0"/>
    <w:rsid w:val="00DF1BC7"/>
    <w:rsid w:val="00DF26B5"/>
    <w:rsid w:val="00DF289B"/>
    <w:rsid w:val="00DF2C20"/>
    <w:rsid w:val="00DF2DEB"/>
    <w:rsid w:val="00DF2E73"/>
    <w:rsid w:val="00DF30B5"/>
    <w:rsid w:val="00DF334E"/>
    <w:rsid w:val="00DF3791"/>
    <w:rsid w:val="00DF3BA7"/>
    <w:rsid w:val="00DF44AC"/>
    <w:rsid w:val="00DF46F1"/>
    <w:rsid w:val="00DF49E2"/>
    <w:rsid w:val="00DF4B2F"/>
    <w:rsid w:val="00DF55CA"/>
    <w:rsid w:val="00DF6AA1"/>
    <w:rsid w:val="00DF6BEB"/>
    <w:rsid w:val="00DF74A1"/>
    <w:rsid w:val="00DF7501"/>
    <w:rsid w:val="00DF752F"/>
    <w:rsid w:val="00DF7803"/>
    <w:rsid w:val="00DF7A70"/>
    <w:rsid w:val="00E0026E"/>
    <w:rsid w:val="00E01265"/>
    <w:rsid w:val="00E01419"/>
    <w:rsid w:val="00E01CE3"/>
    <w:rsid w:val="00E023B3"/>
    <w:rsid w:val="00E0292D"/>
    <w:rsid w:val="00E02958"/>
    <w:rsid w:val="00E02C30"/>
    <w:rsid w:val="00E02E00"/>
    <w:rsid w:val="00E02E23"/>
    <w:rsid w:val="00E03700"/>
    <w:rsid w:val="00E038CC"/>
    <w:rsid w:val="00E03B34"/>
    <w:rsid w:val="00E04268"/>
    <w:rsid w:val="00E0427B"/>
    <w:rsid w:val="00E042C6"/>
    <w:rsid w:val="00E0452C"/>
    <w:rsid w:val="00E0460F"/>
    <w:rsid w:val="00E050DA"/>
    <w:rsid w:val="00E059A2"/>
    <w:rsid w:val="00E05A71"/>
    <w:rsid w:val="00E05DE8"/>
    <w:rsid w:val="00E0618E"/>
    <w:rsid w:val="00E0652D"/>
    <w:rsid w:val="00E066BC"/>
    <w:rsid w:val="00E06739"/>
    <w:rsid w:val="00E067DF"/>
    <w:rsid w:val="00E068AB"/>
    <w:rsid w:val="00E0697C"/>
    <w:rsid w:val="00E06CFB"/>
    <w:rsid w:val="00E074FA"/>
    <w:rsid w:val="00E07C92"/>
    <w:rsid w:val="00E10A4F"/>
    <w:rsid w:val="00E10B1D"/>
    <w:rsid w:val="00E11A27"/>
    <w:rsid w:val="00E11AF6"/>
    <w:rsid w:val="00E11D5B"/>
    <w:rsid w:val="00E12711"/>
    <w:rsid w:val="00E12C89"/>
    <w:rsid w:val="00E12FB4"/>
    <w:rsid w:val="00E1375F"/>
    <w:rsid w:val="00E1382C"/>
    <w:rsid w:val="00E13D64"/>
    <w:rsid w:val="00E14352"/>
    <w:rsid w:val="00E1435F"/>
    <w:rsid w:val="00E1485A"/>
    <w:rsid w:val="00E14DCB"/>
    <w:rsid w:val="00E157BF"/>
    <w:rsid w:val="00E157CD"/>
    <w:rsid w:val="00E15988"/>
    <w:rsid w:val="00E15D44"/>
    <w:rsid w:val="00E15EA6"/>
    <w:rsid w:val="00E15EFA"/>
    <w:rsid w:val="00E16195"/>
    <w:rsid w:val="00E16277"/>
    <w:rsid w:val="00E16933"/>
    <w:rsid w:val="00E16A2D"/>
    <w:rsid w:val="00E16BF4"/>
    <w:rsid w:val="00E16EC4"/>
    <w:rsid w:val="00E1732F"/>
    <w:rsid w:val="00E17361"/>
    <w:rsid w:val="00E17469"/>
    <w:rsid w:val="00E17910"/>
    <w:rsid w:val="00E17D55"/>
    <w:rsid w:val="00E17EA5"/>
    <w:rsid w:val="00E2004C"/>
    <w:rsid w:val="00E201FB"/>
    <w:rsid w:val="00E20392"/>
    <w:rsid w:val="00E2053E"/>
    <w:rsid w:val="00E2081F"/>
    <w:rsid w:val="00E208D9"/>
    <w:rsid w:val="00E20BFA"/>
    <w:rsid w:val="00E2118D"/>
    <w:rsid w:val="00E2154D"/>
    <w:rsid w:val="00E2158E"/>
    <w:rsid w:val="00E22149"/>
    <w:rsid w:val="00E225D6"/>
    <w:rsid w:val="00E22850"/>
    <w:rsid w:val="00E229D8"/>
    <w:rsid w:val="00E235A1"/>
    <w:rsid w:val="00E236DD"/>
    <w:rsid w:val="00E23967"/>
    <w:rsid w:val="00E23F39"/>
    <w:rsid w:val="00E241DC"/>
    <w:rsid w:val="00E24216"/>
    <w:rsid w:val="00E24409"/>
    <w:rsid w:val="00E24507"/>
    <w:rsid w:val="00E246F5"/>
    <w:rsid w:val="00E249B2"/>
    <w:rsid w:val="00E25656"/>
    <w:rsid w:val="00E25B7B"/>
    <w:rsid w:val="00E25C96"/>
    <w:rsid w:val="00E25D8E"/>
    <w:rsid w:val="00E26651"/>
    <w:rsid w:val="00E26B36"/>
    <w:rsid w:val="00E26BC1"/>
    <w:rsid w:val="00E26BD9"/>
    <w:rsid w:val="00E26DCE"/>
    <w:rsid w:val="00E27770"/>
    <w:rsid w:val="00E30178"/>
    <w:rsid w:val="00E3040C"/>
    <w:rsid w:val="00E30753"/>
    <w:rsid w:val="00E308B2"/>
    <w:rsid w:val="00E30D37"/>
    <w:rsid w:val="00E3126D"/>
    <w:rsid w:val="00E315A8"/>
    <w:rsid w:val="00E31CF2"/>
    <w:rsid w:val="00E31E18"/>
    <w:rsid w:val="00E3211F"/>
    <w:rsid w:val="00E32187"/>
    <w:rsid w:val="00E3239A"/>
    <w:rsid w:val="00E3256D"/>
    <w:rsid w:val="00E325AC"/>
    <w:rsid w:val="00E32D51"/>
    <w:rsid w:val="00E32DD1"/>
    <w:rsid w:val="00E33156"/>
    <w:rsid w:val="00E33320"/>
    <w:rsid w:val="00E335BA"/>
    <w:rsid w:val="00E33736"/>
    <w:rsid w:val="00E3385F"/>
    <w:rsid w:val="00E33B47"/>
    <w:rsid w:val="00E34455"/>
    <w:rsid w:val="00E344F7"/>
    <w:rsid w:val="00E34806"/>
    <w:rsid w:val="00E34C5C"/>
    <w:rsid w:val="00E35145"/>
    <w:rsid w:val="00E358AD"/>
    <w:rsid w:val="00E35ADE"/>
    <w:rsid w:val="00E35E32"/>
    <w:rsid w:val="00E36F67"/>
    <w:rsid w:val="00E37137"/>
    <w:rsid w:val="00E373E5"/>
    <w:rsid w:val="00E375F8"/>
    <w:rsid w:val="00E37701"/>
    <w:rsid w:val="00E37708"/>
    <w:rsid w:val="00E37E4F"/>
    <w:rsid w:val="00E400AE"/>
    <w:rsid w:val="00E4019F"/>
    <w:rsid w:val="00E403FD"/>
    <w:rsid w:val="00E40E92"/>
    <w:rsid w:val="00E4124D"/>
    <w:rsid w:val="00E41472"/>
    <w:rsid w:val="00E417E5"/>
    <w:rsid w:val="00E41A4E"/>
    <w:rsid w:val="00E41F1F"/>
    <w:rsid w:val="00E42211"/>
    <w:rsid w:val="00E42438"/>
    <w:rsid w:val="00E42723"/>
    <w:rsid w:val="00E42855"/>
    <w:rsid w:val="00E433CC"/>
    <w:rsid w:val="00E4346A"/>
    <w:rsid w:val="00E43816"/>
    <w:rsid w:val="00E439E3"/>
    <w:rsid w:val="00E44E8A"/>
    <w:rsid w:val="00E45031"/>
    <w:rsid w:val="00E451DA"/>
    <w:rsid w:val="00E45A22"/>
    <w:rsid w:val="00E45E6F"/>
    <w:rsid w:val="00E460BC"/>
    <w:rsid w:val="00E46A5A"/>
    <w:rsid w:val="00E46EB9"/>
    <w:rsid w:val="00E47308"/>
    <w:rsid w:val="00E47313"/>
    <w:rsid w:val="00E47452"/>
    <w:rsid w:val="00E47751"/>
    <w:rsid w:val="00E47900"/>
    <w:rsid w:val="00E50789"/>
    <w:rsid w:val="00E50BE0"/>
    <w:rsid w:val="00E50C2B"/>
    <w:rsid w:val="00E510F3"/>
    <w:rsid w:val="00E51593"/>
    <w:rsid w:val="00E5194B"/>
    <w:rsid w:val="00E519BB"/>
    <w:rsid w:val="00E51D34"/>
    <w:rsid w:val="00E52EA5"/>
    <w:rsid w:val="00E52F6B"/>
    <w:rsid w:val="00E52F86"/>
    <w:rsid w:val="00E530CD"/>
    <w:rsid w:val="00E538E9"/>
    <w:rsid w:val="00E53C59"/>
    <w:rsid w:val="00E53F62"/>
    <w:rsid w:val="00E54510"/>
    <w:rsid w:val="00E54623"/>
    <w:rsid w:val="00E54724"/>
    <w:rsid w:val="00E54895"/>
    <w:rsid w:val="00E55288"/>
    <w:rsid w:val="00E5529D"/>
    <w:rsid w:val="00E5541D"/>
    <w:rsid w:val="00E558AA"/>
    <w:rsid w:val="00E560D6"/>
    <w:rsid w:val="00E5624D"/>
    <w:rsid w:val="00E565CC"/>
    <w:rsid w:val="00E566CA"/>
    <w:rsid w:val="00E567D1"/>
    <w:rsid w:val="00E56C70"/>
    <w:rsid w:val="00E572C0"/>
    <w:rsid w:val="00E57562"/>
    <w:rsid w:val="00E575EF"/>
    <w:rsid w:val="00E57B3B"/>
    <w:rsid w:val="00E601B2"/>
    <w:rsid w:val="00E609B2"/>
    <w:rsid w:val="00E610D9"/>
    <w:rsid w:val="00E61271"/>
    <w:rsid w:val="00E61522"/>
    <w:rsid w:val="00E61E58"/>
    <w:rsid w:val="00E626BB"/>
    <w:rsid w:val="00E62E9B"/>
    <w:rsid w:val="00E63624"/>
    <w:rsid w:val="00E636CD"/>
    <w:rsid w:val="00E63C87"/>
    <w:rsid w:val="00E64469"/>
    <w:rsid w:val="00E64B90"/>
    <w:rsid w:val="00E64D79"/>
    <w:rsid w:val="00E64F1C"/>
    <w:rsid w:val="00E6500A"/>
    <w:rsid w:val="00E651C0"/>
    <w:rsid w:val="00E654DF"/>
    <w:rsid w:val="00E6587E"/>
    <w:rsid w:val="00E659F5"/>
    <w:rsid w:val="00E65B14"/>
    <w:rsid w:val="00E65FCC"/>
    <w:rsid w:val="00E664E6"/>
    <w:rsid w:val="00E66B05"/>
    <w:rsid w:val="00E673EC"/>
    <w:rsid w:val="00E67D94"/>
    <w:rsid w:val="00E70010"/>
    <w:rsid w:val="00E701B3"/>
    <w:rsid w:val="00E702D1"/>
    <w:rsid w:val="00E70475"/>
    <w:rsid w:val="00E70886"/>
    <w:rsid w:val="00E71078"/>
    <w:rsid w:val="00E711D7"/>
    <w:rsid w:val="00E713B1"/>
    <w:rsid w:val="00E71427"/>
    <w:rsid w:val="00E71ED5"/>
    <w:rsid w:val="00E72061"/>
    <w:rsid w:val="00E72553"/>
    <w:rsid w:val="00E72852"/>
    <w:rsid w:val="00E72B00"/>
    <w:rsid w:val="00E72F4A"/>
    <w:rsid w:val="00E72FFC"/>
    <w:rsid w:val="00E7331D"/>
    <w:rsid w:val="00E73C03"/>
    <w:rsid w:val="00E74553"/>
    <w:rsid w:val="00E748D5"/>
    <w:rsid w:val="00E74E77"/>
    <w:rsid w:val="00E75025"/>
    <w:rsid w:val="00E7577B"/>
    <w:rsid w:val="00E75AB6"/>
    <w:rsid w:val="00E76080"/>
    <w:rsid w:val="00E760E6"/>
    <w:rsid w:val="00E761DB"/>
    <w:rsid w:val="00E77503"/>
    <w:rsid w:val="00E779AB"/>
    <w:rsid w:val="00E77ED8"/>
    <w:rsid w:val="00E805BC"/>
    <w:rsid w:val="00E806E5"/>
    <w:rsid w:val="00E80857"/>
    <w:rsid w:val="00E808D5"/>
    <w:rsid w:val="00E809D8"/>
    <w:rsid w:val="00E80A24"/>
    <w:rsid w:val="00E80D80"/>
    <w:rsid w:val="00E80F6D"/>
    <w:rsid w:val="00E8128D"/>
    <w:rsid w:val="00E81781"/>
    <w:rsid w:val="00E81CF9"/>
    <w:rsid w:val="00E82383"/>
    <w:rsid w:val="00E82786"/>
    <w:rsid w:val="00E8356B"/>
    <w:rsid w:val="00E8364B"/>
    <w:rsid w:val="00E8389A"/>
    <w:rsid w:val="00E83A10"/>
    <w:rsid w:val="00E845CD"/>
    <w:rsid w:val="00E84C1F"/>
    <w:rsid w:val="00E85445"/>
    <w:rsid w:val="00E8553B"/>
    <w:rsid w:val="00E85762"/>
    <w:rsid w:val="00E85A10"/>
    <w:rsid w:val="00E85BA3"/>
    <w:rsid w:val="00E85C38"/>
    <w:rsid w:val="00E86978"/>
    <w:rsid w:val="00E86ABC"/>
    <w:rsid w:val="00E86CD8"/>
    <w:rsid w:val="00E870D5"/>
    <w:rsid w:val="00E871DE"/>
    <w:rsid w:val="00E872E1"/>
    <w:rsid w:val="00E8789B"/>
    <w:rsid w:val="00E90671"/>
    <w:rsid w:val="00E907F0"/>
    <w:rsid w:val="00E90C67"/>
    <w:rsid w:val="00E91323"/>
    <w:rsid w:val="00E917D7"/>
    <w:rsid w:val="00E91872"/>
    <w:rsid w:val="00E91D99"/>
    <w:rsid w:val="00E9225D"/>
    <w:rsid w:val="00E922F8"/>
    <w:rsid w:val="00E92568"/>
    <w:rsid w:val="00E93217"/>
    <w:rsid w:val="00E93526"/>
    <w:rsid w:val="00E93B1E"/>
    <w:rsid w:val="00E94181"/>
    <w:rsid w:val="00E942AB"/>
    <w:rsid w:val="00E9438C"/>
    <w:rsid w:val="00E9452F"/>
    <w:rsid w:val="00E9453A"/>
    <w:rsid w:val="00E94858"/>
    <w:rsid w:val="00E94CC5"/>
    <w:rsid w:val="00E95113"/>
    <w:rsid w:val="00E958E6"/>
    <w:rsid w:val="00E95CDC"/>
    <w:rsid w:val="00E95D82"/>
    <w:rsid w:val="00E9665C"/>
    <w:rsid w:val="00E96705"/>
    <w:rsid w:val="00E9684D"/>
    <w:rsid w:val="00E968C7"/>
    <w:rsid w:val="00E969FF"/>
    <w:rsid w:val="00E97007"/>
    <w:rsid w:val="00E9761B"/>
    <w:rsid w:val="00E97625"/>
    <w:rsid w:val="00E9795F"/>
    <w:rsid w:val="00E97996"/>
    <w:rsid w:val="00E97EBB"/>
    <w:rsid w:val="00EA0016"/>
    <w:rsid w:val="00EA0737"/>
    <w:rsid w:val="00EA08E9"/>
    <w:rsid w:val="00EA0BA1"/>
    <w:rsid w:val="00EA0F9A"/>
    <w:rsid w:val="00EA1E32"/>
    <w:rsid w:val="00EA1E6F"/>
    <w:rsid w:val="00EA2466"/>
    <w:rsid w:val="00EA2B4A"/>
    <w:rsid w:val="00EA2F61"/>
    <w:rsid w:val="00EA319E"/>
    <w:rsid w:val="00EA31A7"/>
    <w:rsid w:val="00EA33D8"/>
    <w:rsid w:val="00EA3AB3"/>
    <w:rsid w:val="00EA3B9D"/>
    <w:rsid w:val="00EA3E3C"/>
    <w:rsid w:val="00EA3EF6"/>
    <w:rsid w:val="00EA4244"/>
    <w:rsid w:val="00EA48EA"/>
    <w:rsid w:val="00EA4FAF"/>
    <w:rsid w:val="00EA5479"/>
    <w:rsid w:val="00EA550A"/>
    <w:rsid w:val="00EA5550"/>
    <w:rsid w:val="00EA6034"/>
    <w:rsid w:val="00EA668F"/>
    <w:rsid w:val="00EA6F70"/>
    <w:rsid w:val="00EA74E2"/>
    <w:rsid w:val="00EA7AD7"/>
    <w:rsid w:val="00EA7BBC"/>
    <w:rsid w:val="00EA7F63"/>
    <w:rsid w:val="00EB01B1"/>
    <w:rsid w:val="00EB0219"/>
    <w:rsid w:val="00EB0244"/>
    <w:rsid w:val="00EB033E"/>
    <w:rsid w:val="00EB07FF"/>
    <w:rsid w:val="00EB0C2A"/>
    <w:rsid w:val="00EB0CBD"/>
    <w:rsid w:val="00EB1683"/>
    <w:rsid w:val="00EB1AB3"/>
    <w:rsid w:val="00EB1BD0"/>
    <w:rsid w:val="00EB1C77"/>
    <w:rsid w:val="00EB1CB0"/>
    <w:rsid w:val="00EB2406"/>
    <w:rsid w:val="00EB2934"/>
    <w:rsid w:val="00EB3121"/>
    <w:rsid w:val="00EB3174"/>
    <w:rsid w:val="00EB3462"/>
    <w:rsid w:val="00EB39CE"/>
    <w:rsid w:val="00EB3AB1"/>
    <w:rsid w:val="00EB3C90"/>
    <w:rsid w:val="00EB409F"/>
    <w:rsid w:val="00EB4EFC"/>
    <w:rsid w:val="00EB51D7"/>
    <w:rsid w:val="00EB5544"/>
    <w:rsid w:val="00EB557A"/>
    <w:rsid w:val="00EB56EF"/>
    <w:rsid w:val="00EB582F"/>
    <w:rsid w:val="00EB5956"/>
    <w:rsid w:val="00EB5C17"/>
    <w:rsid w:val="00EB621D"/>
    <w:rsid w:val="00EB6C42"/>
    <w:rsid w:val="00EB6F0D"/>
    <w:rsid w:val="00EB7AB0"/>
    <w:rsid w:val="00EC0049"/>
    <w:rsid w:val="00EC0277"/>
    <w:rsid w:val="00EC0662"/>
    <w:rsid w:val="00EC0A08"/>
    <w:rsid w:val="00EC0C9A"/>
    <w:rsid w:val="00EC0E22"/>
    <w:rsid w:val="00EC0ECF"/>
    <w:rsid w:val="00EC1406"/>
    <w:rsid w:val="00EC15C5"/>
    <w:rsid w:val="00EC1699"/>
    <w:rsid w:val="00EC228A"/>
    <w:rsid w:val="00EC2D9D"/>
    <w:rsid w:val="00EC2EAB"/>
    <w:rsid w:val="00EC31E9"/>
    <w:rsid w:val="00EC365B"/>
    <w:rsid w:val="00EC3F72"/>
    <w:rsid w:val="00EC45BA"/>
    <w:rsid w:val="00EC46A9"/>
    <w:rsid w:val="00EC4988"/>
    <w:rsid w:val="00EC5038"/>
    <w:rsid w:val="00EC56A6"/>
    <w:rsid w:val="00EC5B82"/>
    <w:rsid w:val="00EC655D"/>
    <w:rsid w:val="00EC6599"/>
    <w:rsid w:val="00EC66A4"/>
    <w:rsid w:val="00EC6927"/>
    <w:rsid w:val="00EC6A37"/>
    <w:rsid w:val="00EC6A6B"/>
    <w:rsid w:val="00EC71D6"/>
    <w:rsid w:val="00EC72A6"/>
    <w:rsid w:val="00ED02D5"/>
    <w:rsid w:val="00ED05CD"/>
    <w:rsid w:val="00ED06EE"/>
    <w:rsid w:val="00ED0DB8"/>
    <w:rsid w:val="00ED0E6C"/>
    <w:rsid w:val="00ED1273"/>
    <w:rsid w:val="00ED2156"/>
    <w:rsid w:val="00ED21F0"/>
    <w:rsid w:val="00ED2204"/>
    <w:rsid w:val="00ED273B"/>
    <w:rsid w:val="00ED28D2"/>
    <w:rsid w:val="00ED2CBD"/>
    <w:rsid w:val="00ED2DA6"/>
    <w:rsid w:val="00ED30AD"/>
    <w:rsid w:val="00ED38C4"/>
    <w:rsid w:val="00ED399F"/>
    <w:rsid w:val="00ED426F"/>
    <w:rsid w:val="00ED4A32"/>
    <w:rsid w:val="00ED4FE7"/>
    <w:rsid w:val="00ED520E"/>
    <w:rsid w:val="00ED5356"/>
    <w:rsid w:val="00ED567F"/>
    <w:rsid w:val="00ED5748"/>
    <w:rsid w:val="00ED58CD"/>
    <w:rsid w:val="00ED5AD4"/>
    <w:rsid w:val="00ED5B94"/>
    <w:rsid w:val="00ED5C45"/>
    <w:rsid w:val="00ED6979"/>
    <w:rsid w:val="00ED6E7E"/>
    <w:rsid w:val="00ED7248"/>
    <w:rsid w:val="00ED7616"/>
    <w:rsid w:val="00ED79F2"/>
    <w:rsid w:val="00EE03C4"/>
    <w:rsid w:val="00EE0419"/>
    <w:rsid w:val="00EE0BEE"/>
    <w:rsid w:val="00EE1122"/>
    <w:rsid w:val="00EE164F"/>
    <w:rsid w:val="00EE18D3"/>
    <w:rsid w:val="00EE1E47"/>
    <w:rsid w:val="00EE2A19"/>
    <w:rsid w:val="00EE2FA6"/>
    <w:rsid w:val="00EE302A"/>
    <w:rsid w:val="00EE31A7"/>
    <w:rsid w:val="00EE3334"/>
    <w:rsid w:val="00EE336D"/>
    <w:rsid w:val="00EE3A05"/>
    <w:rsid w:val="00EE3CF1"/>
    <w:rsid w:val="00EE3D6D"/>
    <w:rsid w:val="00EE41C9"/>
    <w:rsid w:val="00EE44B8"/>
    <w:rsid w:val="00EE44F0"/>
    <w:rsid w:val="00EE474E"/>
    <w:rsid w:val="00EE49A0"/>
    <w:rsid w:val="00EE5AAA"/>
    <w:rsid w:val="00EE5DBC"/>
    <w:rsid w:val="00EE631A"/>
    <w:rsid w:val="00EE643E"/>
    <w:rsid w:val="00EE648B"/>
    <w:rsid w:val="00EE6B8C"/>
    <w:rsid w:val="00EE7585"/>
    <w:rsid w:val="00EE767E"/>
    <w:rsid w:val="00EF0407"/>
    <w:rsid w:val="00EF05CC"/>
    <w:rsid w:val="00EF07E1"/>
    <w:rsid w:val="00EF09ED"/>
    <w:rsid w:val="00EF0F16"/>
    <w:rsid w:val="00EF1038"/>
    <w:rsid w:val="00EF123B"/>
    <w:rsid w:val="00EF1B7F"/>
    <w:rsid w:val="00EF1D0C"/>
    <w:rsid w:val="00EF222E"/>
    <w:rsid w:val="00EF2250"/>
    <w:rsid w:val="00EF25D0"/>
    <w:rsid w:val="00EF274E"/>
    <w:rsid w:val="00EF2BD7"/>
    <w:rsid w:val="00EF2C45"/>
    <w:rsid w:val="00EF3606"/>
    <w:rsid w:val="00EF37E5"/>
    <w:rsid w:val="00EF3A07"/>
    <w:rsid w:val="00EF3CF1"/>
    <w:rsid w:val="00EF3F6F"/>
    <w:rsid w:val="00EF3FD2"/>
    <w:rsid w:val="00EF42DF"/>
    <w:rsid w:val="00EF456D"/>
    <w:rsid w:val="00EF45A2"/>
    <w:rsid w:val="00EF4676"/>
    <w:rsid w:val="00EF47D0"/>
    <w:rsid w:val="00EF4AC0"/>
    <w:rsid w:val="00EF4BE1"/>
    <w:rsid w:val="00EF4D0E"/>
    <w:rsid w:val="00EF4F2C"/>
    <w:rsid w:val="00EF505B"/>
    <w:rsid w:val="00EF513D"/>
    <w:rsid w:val="00EF52A0"/>
    <w:rsid w:val="00EF5470"/>
    <w:rsid w:val="00EF5766"/>
    <w:rsid w:val="00EF65D5"/>
    <w:rsid w:val="00EF65ED"/>
    <w:rsid w:val="00EF7110"/>
    <w:rsid w:val="00EF78F2"/>
    <w:rsid w:val="00EF7B4C"/>
    <w:rsid w:val="00EF7D1E"/>
    <w:rsid w:val="00F0030B"/>
    <w:rsid w:val="00F00617"/>
    <w:rsid w:val="00F00751"/>
    <w:rsid w:val="00F00B54"/>
    <w:rsid w:val="00F00D43"/>
    <w:rsid w:val="00F00DA1"/>
    <w:rsid w:val="00F00EA0"/>
    <w:rsid w:val="00F01233"/>
    <w:rsid w:val="00F01431"/>
    <w:rsid w:val="00F0164E"/>
    <w:rsid w:val="00F0180D"/>
    <w:rsid w:val="00F018F9"/>
    <w:rsid w:val="00F01D38"/>
    <w:rsid w:val="00F02889"/>
    <w:rsid w:val="00F029AC"/>
    <w:rsid w:val="00F0303B"/>
    <w:rsid w:val="00F03BC5"/>
    <w:rsid w:val="00F03D6E"/>
    <w:rsid w:val="00F03EB1"/>
    <w:rsid w:val="00F03F69"/>
    <w:rsid w:val="00F0416A"/>
    <w:rsid w:val="00F042AF"/>
    <w:rsid w:val="00F0511E"/>
    <w:rsid w:val="00F05124"/>
    <w:rsid w:val="00F058F7"/>
    <w:rsid w:val="00F059CC"/>
    <w:rsid w:val="00F069AC"/>
    <w:rsid w:val="00F07788"/>
    <w:rsid w:val="00F101B2"/>
    <w:rsid w:val="00F1106E"/>
    <w:rsid w:val="00F11085"/>
    <w:rsid w:val="00F11DA0"/>
    <w:rsid w:val="00F127BB"/>
    <w:rsid w:val="00F12DB0"/>
    <w:rsid w:val="00F13058"/>
    <w:rsid w:val="00F1341C"/>
    <w:rsid w:val="00F13D0B"/>
    <w:rsid w:val="00F14900"/>
    <w:rsid w:val="00F14B2E"/>
    <w:rsid w:val="00F14B57"/>
    <w:rsid w:val="00F14EB8"/>
    <w:rsid w:val="00F15006"/>
    <w:rsid w:val="00F15463"/>
    <w:rsid w:val="00F1563E"/>
    <w:rsid w:val="00F15902"/>
    <w:rsid w:val="00F15B22"/>
    <w:rsid w:val="00F16619"/>
    <w:rsid w:val="00F16B6D"/>
    <w:rsid w:val="00F16C6A"/>
    <w:rsid w:val="00F16F41"/>
    <w:rsid w:val="00F1743A"/>
    <w:rsid w:val="00F17BCA"/>
    <w:rsid w:val="00F201E1"/>
    <w:rsid w:val="00F202AF"/>
    <w:rsid w:val="00F2064E"/>
    <w:rsid w:val="00F2079D"/>
    <w:rsid w:val="00F20806"/>
    <w:rsid w:val="00F208EF"/>
    <w:rsid w:val="00F20F3E"/>
    <w:rsid w:val="00F20FF1"/>
    <w:rsid w:val="00F211EE"/>
    <w:rsid w:val="00F2128E"/>
    <w:rsid w:val="00F2146E"/>
    <w:rsid w:val="00F214DE"/>
    <w:rsid w:val="00F22223"/>
    <w:rsid w:val="00F22ABC"/>
    <w:rsid w:val="00F22CE3"/>
    <w:rsid w:val="00F22FD7"/>
    <w:rsid w:val="00F23787"/>
    <w:rsid w:val="00F23ABE"/>
    <w:rsid w:val="00F23C0A"/>
    <w:rsid w:val="00F23CAF"/>
    <w:rsid w:val="00F24248"/>
    <w:rsid w:val="00F24530"/>
    <w:rsid w:val="00F24641"/>
    <w:rsid w:val="00F248E8"/>
    <w:rsid w:val="00F24A57"/>
    <w:rsid w:val="00F24B42"/>
    <w:rsid w:val="00F24D69"/>
    <w:rsid w:val="00F24DE3"/>
    <w:rsid w:val="00F24F7A"/>
    <w:rsid w:val="00F25262"/>
    <w:rsid w:val="00F2550F"/>
    <w:rsid w:val="00F2569B"/>
    <w:rsid w:val="00F2573A"/>
    <w:rsid w:val="00F25B58"/>
    <w:rsid w:val="00F25BFF"/>
    <w:rsid w:val="00F25ED6"/>
    <w:rsid w:val="00F25F5A"/>
    <w:rsid w:val="00F26203"/>
    <w:rsid w:val="00F26869"/>
    <w:rsid w:val="00F2691F"/>
    <w:rsid w:val="00F26D09"/>
    <w:rsid w:val="00F26D17"/>
    <w:rsid w:val="00F26DCA"/>
    <w:rsid w:val="00F2780B"/>
    <w:rsid w:val="00F27F04"/>
    <w:rsid w:val="00F30040"/>
    <w:rsid w:val="00F3047A"/>
    <w:rsid w:val="00F309A1"/>
    <w:rsid w:val="00F310A6"/>
    <w:rsid w:val="00F31624"/>
    <w:rsid w:val="00F3177F"/>
    <w:rsid w:val="00F31789"/>
    <w:rsid w:val="00F3182F"/>
    <w:rsid w:val="00F31853"/>
    <w:rsid w:val="00F31B8A"/>
    <w:rsid w:val="00F32267"/>
    <w:rsid w:val="00F32445"/>
    <w:rsid w:val="00F33A65"/>
    <w:rsid w:val="00F33CEA"/>
    <w:rsid w:val="00F33D0D"/>
    <w:rsid w:val="00F34291"/>
    <w:rsid w:val="00F344C4"/>
    <w:rsid w:val="00F34A38"/>
    <w:rsid w:val="00F3528F"/>
    <w:rsid w:val="00F35BFA"/>
    <w:rsid w:val="00F35D66"/>
    <w:rsid w:val="00F361E3"/>
    <w:rsid w:val="00F3681D"/>
    <w:rsid w:val="00F36E6A"/>
    <w:rsid w:val="00F36FF4"/>
    <w:rsid w:val="00F371E0"/>
    <w:rsid w:val="00F37AA9"/>
    <w:rsid w:val="00F40810"/>
    <w:rsid w:val="00F40951"/>
    <w:rsid w:val="00F40B0D"/>
    <w:rsid w:val="00F40F98"/>
    <w:rsid w:val="00F40FA1"/>
    <w:rsid w:val="00F410DC"/>
    <w:rsid w:val="00F41309"/>
    <w:rsid w:val="00F4138A"/>
    <w:rsid w:val="00F41858"/>
    <w:rsid w:val="00F424F7"/>
    <w:rsid w:val="00F425BF"/>
    <w:rsid w:val="00F42E6B"/>
    <w:rsid w:val="00F43C07"/>
    <w:rsid w:val="00F44193"/>
    <w:rsid w:val="00F44401"/>
    <w:rsid w:val="00F4469E"/>
    <w:rsid w:val="00F447E4"/>
    <w:rsid w:val="00F4484A"/>
    <w:rsid w:val="00F44B51"/>
    <w:rsid w:val="00F45044"/>
    <w:rsid w:val="00F4554E"/>
    <w:rsid w:val="00F45BD1"/>
    <w:rsid w:val="00F46222"/>
    <w:rsid w:val="00F4648C"/>
    <w:rsid w:val="00F4757B"/>
    <w:rsid w:val="00F500B5"/>
    <w:rsid w:val="00F50786"/>
    <w:rsid w:val="00F5092D"/>
    <w:rsid w:val="00F50E72"/>
    <w:rsid w:val="00F514DA"/>
    <w:rsid w:val="00F51735"/>
    <w:rsid w:val="00F51CA7"/>
    <w:rsid w:val="00F51E67"/>
    <w:rsid w:val="00F51EA6"/>
    <w:rsid w:val="00F5225E"/>
    <w:rsid w:val="00F52974"/>
    <w:rsid w:val="00F52C6F"/>
    <w:rsid w:val="00F52CFF"/>
    <w:rsid w:val="00F52F0F"/>
    <w:rsid w:val="00F52FA2"/>
    <w:rsid w:val="00F532D6"/>
    <w:rsid w:val="00F5349F"/>
    <w:rsid w:val="00F535ED"/>
    <w:rsid w:val="00F53756"/>
    <w:rsid w:val="00F53DCA"/>
    <w:rsid w:val="00F53E1C"/>
    <w:rsid w:val="00F53F2D"/>
    <w:rsid w:val="00F54106"/>
    <w:rsid w:val="00F54107"/>
    <w:rsid w:val="00F542D8"/>
    <w:rsid w:val="00F54352"/>
    <w:rsid w:val="00F54540"/>
    <w:rsid w:val="00F549C4"/>
    <w:rsid w:val="00F54A96"/>
    <w:rsid w:val="00F54E59"/>
    <w:rsid w:val="00F552B8"/>
    <w:rsid w:val="00F554F2"/>
    <w:rsid w:val="00F556CF"/>
    <w:rsid w:val="00F55D04"/>
    <w:rsid w:val="00F55F6E"/>
    <w:rsid w:val="00F5621D"/>
    <w:rsid w:val="00F56445"/>
    <w:rsid w:val="00F56B25"/>
    <w:rsid w:val="00F56F27"/>
    <w:rsid w:val="00F607BE"/>
    <w:rsid w:val="00F614F2"/>
    <w:rsid w:val="00F61CF4"/>
    <w:rsid w:val="00F61D1D"/>
    <w:rsid w:val="00F62294"/>
    <w:rsid w:val="00F6233C"/>
    <w:rsid w:val="00F623D0"/>
    <w:rsid w:val="00F62482"/>
    <w:rsid w:val="00F62A18"/>
    <w:rsid w:val="00F62B19"/>
    <w:rsid w:val="00F63091"/>
    <w:rsid w:val="00F63D14"/>
    <w:rsid w:val="00F64343"/>
    <w:rsid w:val="00F64ABF"/>
    <w:rsid w:val="00F6517F"/>
    <w:rsid w:val="00F6560A"/>
    <w:rsid w:val="00F65AFC"/>
    <w:rsid w:val="00F6664E"/>
    <w:rsid w:val="00F668A1"/>
    <w:rsid w:val="00F668BA"/>
    <w:rsid w:val="00F66B41"/>
    <w:rsid w:val="00F66FF3"/>
    <w:rsid w:val="00F67014"/>
    <w:rsid w:val="00F674EB"/>
    <w:rsid w:val="00F6768A"/>
    <w:rsid w:val="00F70239"/>
    <w:rsid w:val="00F702D6"/>
    <w:rsid w:val="00F70B94"/>
    <w:rsid w:val="00F711F3"/>
    <w:rsid w:val="00F714D5"/>
    <w:rsid w:val="00F7178D"/>
    <w:rsid w:val="00F7187C"/>
    <w:rsid w:val="00F71925"/>
    <w:rsid w:val="00F72042"/>
    <w:rsid w:val="00F7208E"/>
    <w:rsid w:val="00F7286B"/>
    <w:rsid w:val="00F72CDE"/>
    <w:rsid w:val="00F72E3A"/>
    <w:rsid w:val="00F7307E"/>
    <w:rsid w:val="00F731B9"/>
    <w:rsid w:val="00F73518"/>
    <w:rsid w:val="00F73A15"/>
    <w:rsid w:val="00F73D4B"/>
    <w:rsid w:val="00F7435D"/>
    <w:rsid w:val="00F7448E"/>
    <w:rsid w:val="00F74556"/>
    <w:rsid w:val="00F74955"/>
    <w:rsid w:val="00F74B5B"/>
    <w:rsid w:val="00F74E36"/>
    <w:rsid w:val="00F7577B"/>
    <w:rsid w:val="00F75DA5"/>
    <w:rsid w:val="00F75E90"/>
    <w:rsid w:val="00F760F5"/>
    <w:rsid w:val="00F76196"/>
    <w:rsid w:val="00F76260"/>
    <w:rsid w:val="00F76318"/>
    <w:rsid w:val="00F76BFD"/>
    <w:rsid w:val="00F77389"/>
    <w:rsid w:val="00F77CD3"/>
    <w:rsid w:val="00F80308"/>
    <w:rsid w:val="00F804A7"/>
    <w:rsid w:val="00F8127F"/>
    <w:rsid w:val="00F8147A"/>
    <w:rsid w:val="00F819B3"/>
    <w:rsid w:val="00F81B77"/>
    <w:rsid w:val="00F81FE6"/>
    <w:rsid w:val="00F828F9"/>
    <w:rsid w:val="00F8299A"/>
    <w:rsid w:val="00F82FD2"/>
    <w:rsid w:val="00F8318B"/>
    <w:rsid w:val="00F8354D"/>
    <w:rsid w:val="00F83650"/>
    <w:rsid w:val="00F83854"/>
    <w:rsid w:val="00F838DB"/>
    <w:rsid w:val="00F83B8C"/>
    <w:rsid w:val="00F83CC9"/>
    <w:rsid w:val="00F8454F"/>
    <w:rsid w:val="00F84855"/>
    <w:rsid w:val="00F848DA"/>
    <w:rsid w:val="00F84BAC"/>
    <w:rsid w:val="00F84CC0"/>
    <w:rsid w:val="00F84D89"/>
    <w:rsid w:val="00F8528B"/>
    <w:rsid w:val="00F85BE1"/>
    <w:rsid w:val="00F86042"/>
    <w:rsid w:val="00F8625D"/>
    <w:rsid w:val="00F8677F"/>
    <w:rsid w:val="00F86928"/>
    <w:rsid w:val="00F86B4A"/>
    <w:rsid w:val="00F87BBF"/>
    <w:rsid w:val="00F90017"/>
    <w:rsid w:val="00F90344"/>
    <w:rsid w:val="00F908FE"/>
    <w:rsid w:val="00F90AAA"/>
    <w:rsid w:val="00F90E33"/>
    <w:rsid w:val="00F91115"/>
    <w:rsid w:val="00F9153A"/>
    <w:rsid w:val="00F91B0B"/>
    <w:rsid w:val="00F91F7D"/>
    <w:rsid w:val="00F92209"/>
    <w:rsid w:val="00F927C5"/>
    <w:rsid w:val="00F92E02"/>
    <w:rsid w:val="00F93AE8"/>
    <w:rsid w:val="00F94429"/>
    <w:rsid w:val="00F94A32"/>
    <w:rsid w:val="00F9566F"/>
    <w:rsid w:val="00F96377"/>
    <w:rsid w:val="00F963D9"/>
    <w:rsid w:val="00F96509"/>
    <w:rsid w:val="00F96801"/>
    <w:rsid w:val="00F96C7E"/>
    <w:rsid w:val="00F96E47"/>
    <w:rsid w:val="00F970D4"/>
    <w:rsid w:val="00F97585"/>
    <w:rsid w:val="00F97762"/>
    <w:rsid w:val="00F97895"/>
    <w:rsid w:val="00F97E6A"/>
    <w:rsid w:val="00FA0880"/>
    <w:rsid w:val="00FA09A8"/>
    <w:rsid w:val="00FA0D72"/>
    <w:rsid w:val="00FA0EB6"/>
    <w:rsid w:val="00FA12FA"/>
    <w:rsid w:val="00FA13B2"/>
    <w:rsid w:val="00FA17F5"/>
    <w:rsid w:val="00FA1805"/>
    <w:rsid w:val="00FA1843"/>
    <w:rsid w:val="00FA20EF"/>
    <w:rsid w:val="00FA25E7"/>
    <w:rsid w:val="00FA268C"/>
    <w:rsid w:val="00FA2743"/>
    <w:rsid w:val="00FA2B0D"/>
    <w:rsid w:val="00FA2D13"/>
    <w:rsid w:val="00FA2D32"/>
    <w:rsid w:val="00FA35DF"/>
    <w:rsid w:val="00FA37C5"/>
    <w:rsid w:val="00FA3941"/>
    <w:rsid w:val="00FA3FAF"/>
    <w:rsid w:val="00FA42D0"/>
    <w:rsid w:val="00FA43DD"/>
    <w:rsid w:val="00FA461E"/>
    <w:rsid w:val="00FA4935"/>
    <w:rsid w:val="00FA494B"/>
    <w:rsid w:val="00FA4ECE"/>
    <w:rsid w:val="00FA4F9E"/>
    <w:rsid w:val="00FA6A53"/>
    <w:rsid w:val="00FA72B6"/>
    <w:rsid w:val="00FA743A"/>
    <w:rsid w:val="00FB02FE"/>
    <w:rsid w:val="00FB0511"/>
    <w:rsid w:val="00FB0AA7"/>
    <w:rsid w:val="00FB1551"/>
    <w:rsid w:val="00FB172E"/>
    <w:rsid w:val="00FB1B4D"/>
    <w:rsid w:val="00FB1D0E"/>
    <w:rsid w:val="00FB1FEE"/>
    <w:rsid w:val="00FB20DC"/>
    <w:rsid w:val="00FB231A"/>
    <w:rsid w:val="00FB2402"/>
    <w:rsid w:val="00FB2B33"/>
    <w:rsid w:val="00FB2E08"/>
    <w:rsid w:val="00FB30D6"/>
    <w:rsid w:val="00FB33D7"/>
    <w:rsid w:val="00FB41AD"/>
    <w:rsid w:val="00FB4570"/>
    <w:rsid w:val="00FB476E"/>
    <w:rsid w:val="00FB4B1D"/>
    <w:rsid w:val="00FB5BE0"/>
    <w:rsid w:val="00FB62BD"/>
    <w:rsid w:val="00FB62C6"/>
    <w:rsid w:val="00FB63FC"/>
    <w:rsid w:val="00FB65B4"/>
    <w:rsid w:val="00FB68B1"/>
    <w:rsid w:val="00FB6CEE"/>
    <w:rsid w:val="00FB7130"/>
    <w:rsid w:val="00FB7C17"/>
    <w:rsid w:val="00FC023D"/>
    <w:rsid w:val="00FC0298"/>
    <w:rsid w:val="00FC0733"/>
    <w:rsid w:val="00FC0736"/>
    <w:rsid w:val="00FC0E2F"/>
    <w:rsid w:val="00FC121E"/>
    <w:rsid w:val="00FC125A"/>
    <w:rsid w:val="00FC1452"/>
    <w:rsid w:val="00FC15F4"/>
    <w:rsid w:val="00FC160B"/>
    <w:rsid w:val="00FC1C5D"/>
    <w:rsid w:val="00FC1EB2"/>
    <w:rsid w:val="00FC2921"/>
    <w:rsid w:val="00FC2936"/>
    <w:rsid w:val="00FC2E01"/>
    <w:rsid w:val="00FC3375"/>
    <w:rsid w:val="00FC3413"/>
    <w:rsid w:val="00FC3748"/>
    <w:rsid w:val="00FC3DDB"/>
    <w:rsid w:val="00FC3FF1"/>
    <w:rsid w:val="00FC4182"/>
    <w:rsid w:val="00FC41DA"/>
    <w:rsid w:val="00FC4505"/>
    <w:rsid w:val="00FC4582"/>
    <w:rsid w:val="00FC470F"/>
    <w:rsid w:val="00FC49B2"/>
    <w:rsid w:val="00FC4CC9"/>
    <w:rsid w:val="00FC4D13"/>
    <w:rsid w:val="00FC538B"/>
    <w:rsid w:val="00FC58BC"/>
    <w:rsid w:val="00FC6616"/>
    <w:rsid w:val="00FC661B"/>
    <w:rsid w:val="00FC6C10"/>
    <w:rsid w:val="00FC6D3D"/>
    <w:rsid w:val="00FC6D61"/>
    <w:rsid w:val="00FC6F83"/>
    <w:rsid w:val="00FC712D"/>
    <w:rsid w:val="00FC7359"/>
    <w:rsid w:val="00FC7B5A"/>
    <w:rsid w:val="00FD00DB"/>
    <w:rsid w:val="00FD04A0"/>
    <w:rsid w:val="00FD101D"/>
    <w:rsid w:val="00FD132F"/>
    <w:rsid w:val="00FD19F6"/>
    <w:rsid w:val="00FD1DEC"/>
    <w:rsid w:val="00FD2436"/>
    <w:rsid w:val="00FD2537"/>
    <w:rsid w:val="00FD2992"/>
    <w:rsid w:val="00FD2AB4"/>
    <w:rsid w:val="00FD2C28"/>
    <w:rsid w:val="00FD3017"/>
    <w:rsid w:val="00FD4FB3"/>
    <w:rsid w:val="00FD5156"/>
    <w:rsid w:val="00FD56D5"/>
    <w:rsid w:val="00FD6124"/>
    <w:rsid w:val="00FD629B"/>
    <w:rsid w:val="00FD64C8"/>
    <w:rsid w:val="00FD6626"/>
    <w:rsid w:val="00FD677C"/>
    <w:rsid w:val="00FD6C84"/>
    <w:rsid w:val="00FD6D19"/>
    <w:rsid w:val="00FD718C"/>
    <w:rsid w:val="00FD7348"/>
    <w:rsid w:val="00FD7F6C"/>
    <w:rsid w:val="00FE01C1"/>
    <w:rsid w:val="00FE0209"/>
    <w:rsid w:val="00FE0761"/>
    <w:rsid w:val="00FE07E6"/>
    <w:rsid w:val="00FE0975"/>
    <w:rsid w:val="00FE0C30"/>
    <w:rsid w:val="00FE0E41"/>
    <w:rsid w:val="00FE0F9A"/>
    <w:rsid w:val="00FE0FB3"/>
    <w:rsid w:val="00FE0FE0"/>
    <w:rsid w:val="00FE110B"/>
    <w:rsid w:val="00FE1553"/>
    <w:rsid w:val="00FE1943"/>
    <w:rsid w:val="00FE2354"/>
    <w:rsid w:val="00FE2675"/>
    <w:rsid w:val="00FE3455"/>
    <w:rsid w:val="00FE3A43"/>
    <w:rsid w:val="00FE3A67"/>
    <w:rsid w:val="00FE3DAC"/>
    <w:rsid w:val="00FE3DF6"/>
    <w:rsid w:val="00FE42A4"/>
    <w:rsid w:val="00FE4450"/>
    <w:rsid w:val="00FE44E7"/>
    <w:rsid w:val="00FE45F0"/>
    <w:rsid w:val="00FE494F"/>
    <w:rsid w:val="00FE4F93"/>
    <w:rsid w:val="00FE54CD"/>
    <w:rsid w:val="00FE5674"/>
    <w:rsid w:val="00FE567B"/>
    <w:rsid w:val="00FE60C1"/>
    <w:rsid w:val="00FE6758"/>
    <w:rsid w:val="00FE697B"/>
    <w:rsid w:val="00FE6B31"/>
    <w:rsid w:val="00FE6B4B"/>
    <w:rsid w:val="00FE714F"/>
    <w:rsid w:val="00FE725F"/>
    <w:rsid w:val="00FE72AC"/>
    <w:rsid w:val="00FE766C"/>
    <w:rsid w:val="00FE77D6"/>
    <w:rsid w:val="00FE7EB0"/>
    <w:rsid w:val="00FF07C0"/>
    <w:rsid w:val="00FF0ADA"/>
    <w:rsid w:val="00FF0CCF"/>
    <w:rsid w:val="00FF137A"/>
    <w:rsid w:val="00FF14FD"/>
    <w:rsid w:val="00FF1863"/>
    <w:rsid w:val="00FF1D00"/>
    <w:rsid w:val="00FF1DFF"/>
    <w:rsid w:val="00FF1F11"/>
    <w:rsid w:val="00FF2518"/>
    <w:rsid w:val="00FF2B13"/>
    <w:rsid w:val="00FF2B34"/>
    <w:rsid w:val="00FF2FA1"/>
    <w:rsid w:val="00FF37FA"/>
    <w:rsid w:val="00FF387F"/>
    <w:rsid w:val="00FF3C66"/>
    <w:rsid w:val="00FF3E7E"/>
    <w:rsid w:val="00FF3FE5"/>
    <w:rsid w:val="00FF43F8"/>
    <w:rsid w:val="00FF4509"/>
    <w:rsid w:val="00FF4B36"/>
    <w:rsid w:val="00FF4EEC"/>
    <w:rsid w:val="00FF5722"/>
    <w:rsid w:val="00FF59B4"/>
    <w:rsid w:val="00FF5EB6"/>
    <w:rsid w:val="00FF5F9E"/>
    <w:rsid w:val="00FF6175"/>
    <w:rsid w:val="00FF618F"/>
    <w:rsid w:val="00FF652F"/>
    <w:rsid w:val="00FF66EC"/>
    <w:rsid w:val="00FF6DD4"/>
    <w:rsid w:val="00FF6E33"/>
    <w:rsid w:val="00FF712F"/>
    <w:rsid w:val="00FF742A"/>
    <w:rsid w:val="00FF748C"/>
    <w:rsid w:val="00FF78CE"/>
    <w:rsid w:val="00FF7FB6"/>
    <w:rsid w:val="016CEBF5"/>
    <w:rsid w:val="0409D208"/>
    <w:rsid w:val="045E268C"/>
    <w:rsid w:val="07C5F3DA"/>
    <w:rsid w:val="095CA06A"/>
    <w:rsid w:val="0B4D8884"/>
    <w:rsid w:val="0C3BB0F2"/>
    <w:rsid w:val="0E980797"/>
    <w:rsid w:val="12160BD4"/>
    <w:rsid w:val="13BE713D"/>
    <w:rsid w:val="1810A3A4"/>
    <w:rsid w:val="24E23AA5"/>
    <w:rsid w:val="257378EE"/>
    <w:rsid w:val="26DA4B26"/>
    <w:rsid w:val="2F40A496"/>
    <w:rsid w:val="328880A1"/>
    <w:rsid w:val="376AA51B"/>
    <w:rsid w:val="3E9988E5"/>
    <w:rsid w:val="4230F109"/>
    <w:rsid w:val="44448FAF"/>
    <w:rsid w:val="49F1DF53"/>
    <w:rsid w:val="4B99F604"/>
    <w:rsid w:val="5D17CAA3"/>
    <w:rsid w:val="5DECDB51"/>
    <w:rsid w:val="5DEFB5D8"/>
    <w:rsid w:val="5F729136"/>
    <w:rsid w:val="5FE7F978"/>
    <w:rsid w:val="672BAC27"/>
    <w:rsid w:val="713B17BC"/>
    <w:rsid w:val="73F3B737"/>
    <w:rsid w:val="74DBB10D"/>
    <w:rsid w:val="77EA6E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98A36"/>
  <w15:docId w15:val="{5E0D11A7-EEFC-4B51-A564-27D71755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" w:uiPriority="99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7C8A"/>
    <w:rPr>
      <w:sz w:val="24"/>
      <w:szCs w:val="24"/>
    </w:rPr>
  </w:style>
  <w:style w:type="paragraph" w:styleId="Heading1">
    <w:name w:val="heading 1"/>
    <w:aliases w:val="rp_Heading 1,Section Heading"/>
    <w:basedOn w:val="Normal"/>
    <w:next w:val="Normal"/>
    <w:link w:val="Heading1Char"/>
    <w:uiPriority w:val="9"/>
    <w:qFormat/>
    <w:rsid w:val="000C2387"/>
    <w:pPr>
      <w:keepNext/>
      <w:numPr>
        <w:numId w:val="1"/>
      </w:numPr>
      <w:spacing w:before="480" w:after="960"/>
      <w:outlineLvl w:val="0"/>
    </w:pPr>
    <w:rPr>
      <w:b/>
      <w:caps/>
      <w:kern w:val="28"/>
      <w:sz w:val="32"/>
    </w:rPr>
  </w:style>
  <w:style w:type="paragraph" w:styleId="Heading2">
    <w:name w:val="heading 2"/>
    <w:aliases w:val="HD2,heading 2,Heading 2 Hidden,rp_Heading 2,V_Head2,Heading 0,Proposal,h2,2,minor side,sl2,sh2,Project 2,RFS 2,2nd level,Level 2 Heading,Numbered indent 2,ni2,Hanging 2 Indent,numbered indent 2,exercise,Heading 2 substyle,Heading 2 std,h 3"/>
    <w:basedOn w:val="Normal"/>
    <w:next w:val="Normal"/>
    <w:link w:val="Heading2Char"/>
    <w:uiPriority w:val="9"/>
    <w:qFormat/>
    <w:rsid w:val="00F5621D"/>
    <w:pPr>
      <w:keepNext/>
      <w:numPr>
        <w:ilvl w:val="1"/>
        <w:numId w:val="1"/>
      </w:numPr>
      <w:spacing w:before="240" w:after="240"/>
      <w:outlineLvl w:val="1"/>
    </w:pPr>
    <w:rPr>
      <w:rFonts w:ascii="Adobe Devanagari" w:hAnsi="Adobe Devanagari"/>
      <w:b/>
    </w:rPr>
  </w:style>
  <w:style w:type="paragraph" w:styleId="Heading3">
    <w:name w:val="heading 3"/>
    <w:aliases w:val="Proposa,Heading 4 Proposal,alltoc,3,text,sh3,h3,h31,h32,Bold Head,bh,(1.1.1),hd3,Minor,Project 3,Level 1 - 1,rp_Heading 3"/>
    <w:basedOn w:val="Normal"/>
    <w:next w:val="Normal"/>
    <w:link w:val="Heading3Char"/>
    <w:uiPriority w:val="9"/>
    <w:qFormat/>
    <w:rsid w:val="00682B22"/>
    <w:pPr>
      <w:keepNext/>
      <w:numPr>
        <w:ilvl w:val="2"/>
        <w:numId w:val="1"/>
      </w:numPr>
      <w:spacing w:before="120" w:after="120"/>
      <w:outlineLvl w:val="2"/>
    </w:pPr>
    <w:rPr>
      <w:b/>
    </w:rPr>
  </w:style>
  <w:style w:type="paragraph" w:styleId="Heading4">
    <w:name w:val="heading 4"/>
    <w:aliases w:val="rp_Heading 4,Heading,4,Level 2 - a"/>
    <w:basedOn w:val="Normal"/>
    <w:next w:val="Normal"/>
    <w:link w:val="Heading4Char"/>
    <w:uiPriority w:val="9"/>
    <w:qFormat/>
    <w:rsid w:val="00A634C7"/>
    <w:pPr>
      <w:keepNext/>
      <w:numPr>
        <w:ilvl w:val="3"/>
        <w:numId w:val="1"/>
      </w:numPr>
      <w:tabs>
        <w:tab w:val="left" w:pos="864"/>
      </w:tabs>
      <w:spacing w:before="120" w:after="120"/>
      <w:outlineLvl w:val="3"/>
    </w:pPr>
    <w:rPr>
      <w:b/>
      <w:noProof/>
    </w:rPr>
  </w:style>
  <w:style w:type="paragraph" w:styleId="Heading5">
    <w:name w:val="heading 5"/>
    <w:aliases w:val="rp_Heading 5,Level 3 - i"/>
    <w:basedOn w:val="Normal"/>
    <w:next w:val="Normal"/>
    <w:link w:val="Heading5Char"/>
    <w:uiPriority w:val="9"/>
    <w:qFormat/>
    <w:rsid w:val="00C044C4"/>
    <w:pPr>
      <w:keepNext/>
      <w:numPr>
        <w:ilvl w:val="4"/>
        <w:numId w:val="1"/>
      </w:numPr>
      <w:spacing w:before="120" w:after="120"/>
      <w:outlineLvl w:val="4"/>
    </w:pPr>
    <w:rPr>
      <w:b/>
    </w:rPr>
  </w:style>
  <w:style w:type="paragraph" w:styleId="Heading6">
    <w:name w:val="heading 6"/>
    <w:aliases w:val="rp_Heading 6,Legal Level 1."/>
    <w:basedOn w:val="Normal"/>
    <w:next w:val="Normal"/>
    <w:link w:val="Heading6Char"/>
    <w:uiPriority w:val="9"/>
    <w:qFormat/>
    <w:rsid w:val="000C2387"/>
    <w:pPr>
      <w:numPr>
        <w:ilvl w:val="5"/>
        <w:numId w:val="1"/>
      </w:numPr>
      <w:spacing w:before="240" w:after="60"/>
      <w:outlineLvl w:val="5"/>
    </w:pPr>
    <w:rPr>
      <w:rFonts w:ascii="Arrus BT" w:hAnsi="Arrus BT"/>
      <w:i/>
      <w:sz w:val="22"/>
    </w:rPr>
  </w:style>
  <w:style w:type="paragraph" w:styleId="Heading7">
    <w:name w:val="heading 7"/>
    <w:aliases w:val="rp_Heading 7,Appendix Level 1,Legal Level 1.1."/>
    <w:basedOn w:val="Normal"/>
    <w:next w:val="Normal"/>
    <w:link w:val="Heading7Char"/>
    <w:uiPriority w:val="9"/>
    <w:qFormat/>
    <w:rsid w:val="000C2387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aliases w:val="rp_Heading 8,Legal Level 1.1.1."/>
    <w:basedOn w:val="Normal"/>
    <w:next w:val="Normal"/>
    <w:link w:val="Heading8Char"/>
    <w:uiPriority w:val="9"/>
    <w:qFormat/>
    <w:rsid w:val="000C2387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aliases w:val="rp_Heading 9,Doc Ref,Legal Level 1.1.1.1."/>
    <w:basedOn w:val="Normal"/>
    <w:next w:val="Normal"/>
    <w:link w:val="Heading9Char"/>
    <w:uiPriority w:val="9"/>
    <w:qFormat/>
    <w:rsid w:val="000C2387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rp_Heading 1 Char,Section Heading Char"/>
    <w:link w:val="Heading1"/>
    <w:uiPriority w:val="9"/>
    <w:rsid w:val="000C2387"/>
    <w:rPr>
      <w:b/>
      <w:caps/>
      <w:kern w:val="28"/>
      <w:sz w:val="32"/>
      <w:szCs w:val="24"/>
    </w:rPr>
  </w:style>
  <w:style w:type="character" w:customStyle="1" w:styleId="Heading2Char">
    <w:name w:val="Heading 2 Char"/>
    <w:aliases w:val="HD2 Char,heading 2 Char,Heading 2 Hidden Char,rp_Heading 2 Char,V_Head2 Char,Heading 0 Char,Proposal Char,h2 Char,2 Char,minor side Char,sl2 Char,sh2 Char,Project 2 Char,RFS 2 Char,2nd level Char,Level 2 Heading Char,ni2 Char,h 3 Char"/>
    <w:link w:val="Heading2"/>
    <w:uiPriority w:val="9"/>
    <w:rsid w:val="00F5621D"/>
    <w:rPr>
      <w:rFonts w:ascii="Adobe Devanagari" w:hAnsi="Adobe Devanagari"/>
      <w:b/>
      <w:sz w:val="24"/>
      <w:szCs w:val="24"/>
    </w:rPr>
  </w:style>
  <w:style w:type="character" w:customStyle="1" w:styleId="Heading3Char">
    <w:name w:val="Heading 3 Char"/>
    <w:aliases w:val="Proposa Char,Heading 4 Proposal Char,alltoc Char,3 Char,text Char,sh3 Char,h3 Char,h31 Char,h32 Char,Bold Head Char,bh Char,(1.1.1) Char,hd3 Char,Minor Char,Project 3 Char,Level 1 - 1 Char,rp_Heading 3 Char"/>
    <w:link w:val="Heading3"/>
    <w:uiPriority w:val="9"/>
    <w:rsid w:val="00682B22"/>
    <w:rPr>
      <w:b/>
      <w:sz w:val="24"/>
      <w:szCs w:val="24"/>
    </w:rPr>
  </w:style>
  <w:style w:type="character" w:customStyle="1" w:styleId="Heading4Char">
    <w:name w:val="Heading 4 Char"/>
    <w:aliases w:val="rp_Heading 4 Char,Heading Char,4 Char,Level 2 - a Char"/>
    <w:link w:val="Heading4"/>
    <w:uiPriority w:val="9"/>
    <w:rsid w:val="00A634C7"/>
    <w:rPr>
      <w:b/>
      <w:noProof/>
      <w:sz w:val="24"/>
      <w:szCs w:val="24"/>
    </w:rPr>
  </w:style>
  <w:style w:type="character" w:customStyle="1" w:styleId="Heading5Char">
    <w:name w:val="Heading 5 Char"/>
    <w:aliases w:val="rp_Heading 5 Char,Level 3 - i Char"/>
    <w:link w:val="Heading5"/>
    <w:uiPriority w:val="9"/>
    <w:rsid w:val="00C044C4"/>
    <w:rPr>
      <w:b/>
      <w:sz w:val="24"/>
      <w:szCs w:val="24"/>
    </w:rPr>
  </w:style>
  <w:style w:type="character" w:customStyle="1" w:styleId="Heading6Char">
    <w:name w:val="Heading 6 Char"/>
    <w:aliases w:val="rp_Heading 6 Char,Legal Level 1. Char"/>
    <w:link w:val="Heading6"/>
    <w:uiPriority w:val="9"/>
    <w:rsid w:val="000C2387"/>
    <w:rPr>
      <w:rFonts w:ascii="Arrus BT" w:hAnsi="Arrus BT"/>
      <w:i/>
      <w:sz w:val="22"/>
      <w:szCs w:val="24"/>
    </w:rPr>
  </w:style>
  <w:style w:type="character" w:customStyle="1" w:styleId="Heading7Char">
    <w:name w:val="Heading 7 Char"/>
    <w:aliases w:val="rp_Heading 7 Char,Appendix Level 1 Char,Legal Level 1.1. Char"/>
    <w:link w:val="Heading7"/>
    <w:uiPriority w:val="9"/>
    <w:rsid w:val="000C2387"/>
    <w:rPr>
      <w:sz w:val="24"/>
      <w:szCs w:val="24"/>
    </w:rPr>
  </w:style>
  <w:style w:type="character" w:customStyle="1" w:styleId="Heading8Char">
    <w:name w:val="Heading 8 Char"/>
    <w:aliases w:val="rp_Heading 8 Char,Legal Level 1.1.1. Char"/>
    <w:link w:val="Heading8"/>
    <w:uiPriority w:val="9"/>
    <w:rsid w:val="000C2387"/>
    <w:rPr>
      <w:i/>
      <w:sz w:val="24"/>
      <w:szCs w:val="24"/>
    </w:rPr>
  </w:style>
  <w:style w:type="character" w:customStyle="1" w:styleId="Heading9Char">
    <w:name w:val="Heading 9 Char"/>
    <w:aliases w:val="rp_Heading 9 Char,Doc Ref Char,Legal Level 1.1.1.1. Char"/>
    <w:link w:val="Heading9"/>
    <w:uiPriority w:val="9"/>
    <w:rsid w:val="000C2387"/>
    <w:rPr>
      <w:b/>
      <w:i/>
      <w:sz w:val="18"/>
      <w:szCs w:val="24"/>
    </w:rPr>
  </w:style>
  <w:style w:type="paragraph" w:customStyle="1" w:styleId="Window">
    <w:name w:val="Window"/>
    <w:basedOn w:val="Normal"/>
    <w:rsid w:val="000C2387"/>
    <w:pPr>
      <w:spacing w:before="240" w:after="240"/>
    </w:pPr>
  </w:style>
  <w:style w:type="paragraph" w:styleId="BodyText">
    <w:name w:val="Body Text"/>
    <w:aliases w:val="body text,bt,contents,Corps de texte,heading_txt,bodytxy2,Body Text - Level 2,??2,body heading 5,body text1,body text2,bt1,body text3,bt2,body text4,bt3,body text5,bt4,body text6,bt5,body text7,bt6,body text8,bt7,body text11,body text21,bt11"/>
    <w:basedOn w:val="Normal"/>
    <w:link w:val="BodyTextChar"/>
    <w:uiPriority w:val="99"/>
    <w:rsid w:val="000C2387"/>
    <w:rPr>
      <w:rFonts w:ascii="Arrus BT" w:hAnsi="Arrus BT"/>
    </w:rPr>
  </w:style>
  <w:style w:type="character" w:customStyle="1" w:styleId="BodyTextChar">
    <w:name w:val="Body Text Char"/>
    <w:aliases w:val="body text Char,bt Char,contents Char,Corps de texte Char,heading_txt Char,bodytxy2 Char,Body Text - Level 2 Char,??2 Char,body heading 5 Char,body text1 Char,body text2 Char,bt1 Char,body text3 Char,bt2 Char,body text4 Char,bt3 Char"/>
    <w:link w:val="BodyText"/>
    <w:uiPriority w:val="99"/>
    <w:rsid w:val="000C2387"/>
    <w:rPr>
      <w:rFonts w:ascii="Arrus BT" w:hAnsi="Arrus BT"/>
    </w:rPr>
  </w:style>
  <w:style w:type="paragraph" w:styleId="Caption">
    <w:name w:val="caption"/>
    <w:basedOn w:val="Normal"/>
    <w:next w:val="Normal"/>
    <w:uiPriority w:val="35"/>
    <w:qFormat/>
    <w:rsid w:val="000C2387"/>
    <w:pPr>
      <w:spacing w:before="120"/>
    </w:pPr>
    <w:rPr>
      <w:b/>
      <w:sz w:val="16"/>
    </w:rPr>
  </w:style>
  <w:style w:type="paragraph" w:styleId="Footer">
    <w:name w:val="footer"/>
    <w:basedOn w:val="Normal"/>
    <w:link w:val="FooterChar"/>
    <w:uiPriority w:val="99"/>
    <w:rsid w:val="000C2387"/>
    <w:pPr>
      <w:tabs>
        <w:tab w:val="center" w:pos="4320"/>
        <w:tab w:val="right" w:pos="8640"/>
      </w:tabs>
      <w:jc w:val="center"/>
    </w:pPr>
    <w:rPr>
      <w:rFonts w:ascii="Arrus BT" w:hAnsi="Arrus BT"/>
      <w:sz w:val="12"/>
    </w:rPr>
  </w:style>
  <w:style w:type="character" w:customStyle="1" w:styleId="FooterChar">
    <w:name w:val="Footer Char"/>
    <w:link w:val="Footer"/>
    <w:uiPriority w:val="99"/>
    <w:rsid w:val="000C2387"/>
    <w:rPr>
      <w:rFonts w:ascii="Arrus BT" w:hAnsi="Arrus BT"/>
      <w:sz w:val="12"/>
    </w:rPr>
  </w:style>
  <w:style w:type="paragraph" w:styleId="Header">
    <w:name w:val="header"/>
    <w:basedOn w:val="Normal"/>
    <w:link w:val="HeaderChar"/>
    <w:rsid w:val="000C2387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link w:val="Header"/>
    <w:rsid w:val="000C2387"/>
    <w:rPr>
      <w:rFonts w:ascii="Arial" w:hAnsi="Arial"/>
      <w:sz w:val="16"/>
    </w:rPr>
  </w:style>
  <w:style w:type="paragraph" w:styleId="ListNumber2">
    <w:name w:val="List Number 2"/>
    <w:basedOn w:val="Normal"/>
    <w:rsid w:val="000C2387"/>
    <w:pPr>
      <w:numPr>
        <w:numId w:val="2"/>
      </w:numPr>
      <w:tabs>
        <w:tab w:val="left" w:pos="1080"/>
      </w:tabs>
    </w:pPr>
    <w:rPr>
      <w:rFonts w:ascii="Arrus BT" w:hAnsi="Arrus BT"/>
    </w:rPr>
  </w:style>
  <w:style w:type="character" w:styleId="PageNumber">
    <w:name w:val="page number"/>
    <w:basedOn w:val="DefaultParagraphFont"/>
    <w:uiPriority w:val="99"/>
    <w:rsid w:val="000C2387"/>
  </w:style>
  <w:style w:type="paragraph" w:styleId="TableofFigures">
    <w:name w:val="table of figures"/>
    <w:basedOn w:val="Normal"/>
    <w:next w:val="Normal"/>
    <w:uiPriority w:val="99"/>
    <w:rsid w:val="000C2387"/>
    <w:pPr>
      <w:ind w:left="400" w:hanging="400"/>
    </w:pPr>
  </w:style>
  <w:style w:type="paragraph" w:styleId="TOC1">
    <w:name w:val="toc 1"/>
    <w:basedOn w:val="Normal"/>
    <w:next w:val="Normal"/>
    <w:autoRedefine/>
    <w:uiPriority w:val="39"/>
    <w:qFormat/>
    <w:rsid w:val="000C2387"/>
    <w:pPr>
      <w:spacing w:before="12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qFormat/>
    <w:rsid w:val="00E2004C"/>
    <w:pPr>
      <w:tabs>
        <w:tab w:val="left" w:pos="880"/>
        <w:tab w:val="right" w:leader="dot" w:pos="9019"/>
      </w:tabs>
      <w:ind w:left="200"/>
      <w:jc w:val="both"/>
    </w:pPr>
    <w:rPr>
      <w:smallCaps/>
    </w:rPr>
  </w:style>
  <w:style w:type="paragraph" w:customStyle="1" w:styleId="OmniPage1">
    <w:name w:val="OmniPage #1"/>
    <w:basedOn w:val="Normal"/>
    <w:rsid w:val="000C2387"/>
  </w:style>
  <w:style w:type="character" w:styleId="Hyperlink">
    <w:name w:val="Hyperlink"/>
    <w:uiPriority w:val="99"/>
    <w:rsid w:val="000C2387"/>
    <w:rPr>
      <w:color w:val="0000FF"/>
      <w:u w:val="single"/>
    </w:rPr>
  </w:style>
  <w:style w:type="paragraph" w:styleId="ListNumber">
    <w:name w:val="List Number"/>
    <w:basedOn w:val="Normal"/>
    <w:rsid w:val="000C2387"/>
    <w:pPr>
      <w:widowControl w:val="0"/>
      <w:tabs>
        <w:tab w:val="left" w:pos="-720"/>
        <w:tab w:val="left" w:pos="0"/>
        <w:tab w:val="left" w:pos="396"/>
        <w:tab w:val="left" w:pos="720"/>
      </w:tabs>
      <w:suppressAutoHyphens/>
      <w:ind w:left="283" w:hanging="283"/>
    </w:pPr>
    <w:rPr>
      <w:lang w:val="en-GB"/>
    </w:rPr>
  </w:style>
  <w:style w:type="paragraph" w:customStyle="1" w:styleId="TableText">
    <w:name w:val="Table Text"/>
    <w:aliases w:val="tt,Table - Text"/>
    <w:basedOn w:val="Normal"/>
    <w:link w:val="TableTextChar"/>
    <w:rsid w:val="000C2387"/>
    <w:pPr>
      <w:keepLines/>
    </w:pPr>
    <w:rPr>
      <w:sz w:val="16"/>
    </w:rPr>
  </w:style>
  <w:style w:type="paragraph" w:styleId="List3">
    <w:name w:val="List 3"/>
    <w:basedOn w:val="Normal"/>
    <w:rsid w:val="000C2387"/>
    <w:pPr>
      <w:ind w:left="849" w:hanging="283"/>
      <w:contextualSpacing/>
    </w:pPr>
  </w:style>
  <w:style w:type="paragraph" w:styleId="List4">
    <w:name w:val="List 4"/>
    <w:basedOn w:val="Normal"/>
    <w:rsid w:val="000C2387"/>
    <w:pPr>
      <w:ind w:left="1132" w:hanging="283"/>
      <w:contextualSpacing/>
    </w:pPr>
  </w:style>
  <w:style w:type="paragraph" w:customStyle="1" w:styleId="listone">
    <w:name w:val="list one"/>
    <w:basedOn w:val="Normal"/>
    <w:rsid w:val="000C2387"/>
    <w:pPr>
      <w:spacing w:before="120"/>
      <w:ind w:left="360" w:hanging="360"/>
    </w:pPr>
  </w:style>
  <w:style w:type="paragraph" w:customStyle="1" w:styleId="listfour">
    <w:name w:val="list four"/>
    <w:basedOn w:val="Normal"/>
    <w:rsid w:val="000C2387"/>
    <w:pPr>
      <w:autoSpaceDE w:val="0"/>
      <w:autoSpaceDN w:val="0"/>
    </w:pPr>
    <w:rPr>
      <w:rFonts w:cs="Arial"/>
    </w:rPr>
  </w:style>
  <w:style w:type="character" w:customStyle="1" w:styleId="HighlightedVariable">
    <w:name w:val="Highlighted Variable"/>
    <w:rsid w:val="000C2387"/>
    <w:rPr>
      <w:rFonts w:ascii="Book Antiqua" w:hAnsi="Book Antiqua"/>
      <w:color w:val="0000FF"/>
    </w:rPr>
  </w:style>
  <w:style w:type="paragraph" w:styleId="NoSpacing">
    <w:name w:val="No Spacing"/>
    <w:link w:val="NoSpacingChar"/>
    <w:uiPriority w:val="1"/>
    <w:qFormat/>
    <w:rsid w:val="000C2387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rsid w:val="000C2387"/>
    <w:rPr>
      <w:rFonts w:ascii="Calibri" w:hAnsi="Calibri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rsid w:val="000C23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0C2387"/>
    <w:rPr>
      <w:rFonts w:ascii="Tahoma" w:hAnsi="Tahoma" w:cs="Tahoma"/>
      <w:sz w:val="16"/>
      <w:szCs w:val="16"/>
    </w:rPr>
  </w:style>
  <w:style w:type="paragraph" w:customStyle="1" w:styleId="Title-Major">
    <w:name w:val="Title-Major"/>
    <w:basedOn w:val="Title"/>
    <w:rsid w:val="00CF6F85"/>
    <w:pPr>
      <w:keepLines/>
      <w:spacing w:before="0" w:after="120"/>
      <w:ind w:right="2520"/>
      <w:jc w:val="left"/>
      <w:outlineLvl w:val="9"/>
    </w:pPr>
    <w:rPr>
      <w:rFonts w:ascii="Times New Roman" w:hAnsi="Times New Roman"/>
      <w:b w:val="0"/>
      <w:bCs w:val="0"/>
      <w:smallCaps/>
      <w:kern w:val="0"/>
      <w:sz w:val="4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F6F8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F6F85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CommentReference">
    <w:name w:val="annotation reference"/>
    <w:uiPriority w:val="99"/>
    <w:rsid w:val="001807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18071C"/>
  </w:style>
  <w:style w:type="character" w:customStyle="1" w:styleId="CommentTextChar">
    <w:name w:val="Comment Text Char"/>
    <w:link w:val="CommentText"/>
    <w:uiPriority w:val="99"/>
    <w:rsid w:val="0018071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18071C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18071C"/>
    <w:rPr>
      <w:rFonts w:ascii="Arial" w:hAnsi="Arial"/>
      <w:b/>
      <w:bCs/>
    </w:rPr>
  </w:style>
  <w:style w:type="paragraph" w:styleId="TOC3">
    <w:name w:val="toc 3"/>
    <w:basedOn w:val="Normal"/>
    <w:next w:val="Normal"/>
    <w:autoRedefine/>
    <w:uiPriority w:val="39"/>
    <w:qFormat/>
    <w:rsid w:val="00BF6A04"/>
    <w:pPr>
      <w:ind w:left="400"/>
    </w:pPr>
  </w:style>
  <w:style w:type="paragraph" w:customStyle="1" w:styleId="NormalTahoma">
    <w:name w:val="Normal + Tahoma"/>
    <w:basedOn w:val="BodyText"/>
    <w:rsid w:val="00187A28"/>
    <w:pPr>
      <w:ind w:left="72"/>
      <w:jc w:val="both"/>
    </w:pPr>
    <w:rPr>
      <w:rFonts w:ascii="Tahoma" w:hAnsi="Tahoma" w:cs="Tahoma"/>
      <w:lang w:val="en-GB"/>
    </w:rPr>
  </w:style>
  <w:style w:type="paragraph" w:styleId="Subtitle">
    <w:name w:val="Subtitle"/>
    <w:basedOn w:val="Normal"/>
    <w:next w:val="Normal"/>
    <w:link w:val="SubtitleChar"/>
    <w:qFormat/>
    <w:rsid w:val="009B31CA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link w:val="Subtitle"/>
    <w:rsid w:val="009B31CA"/>
    <w:rPr>
      <w:rFonts w:ascii="Cambria" w:eastAsia="Times New Roman" w:hAnsi="Cambria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4904E2"/>
    <w:rPr>
      <w:rFonts w:ascii="Courier New" w:hAnsi="Courier New" w:cs="Courier New"/>
    </w:rPr>
  </w:style>
  <w:style w:type="character" w:customStyle="1" w:styleId="PlainTextChar">
    <w:name w:val="Plain Text Char"/>
    <w:link w:val="PlainText"/>
    <w:rsid w:val="004904E2"/>
    <w:rPr>
      <w:rFonts w:ascii="Courier New" w:hAnsi="Courier New" w:cs="Courier New"/>
    </w:rPr>
  </w:style>
  <w:style w:type="paragraph" w:styleId="BodyText2">
    <w:name w:val="Body Text 2"/>
    <w:basedOn w:val="Normal"/>
    <w:link w:val="BodyText2Char"/>
    <w:rsid w:val="009C5C0C"/>
    <w:pPr>
      <w:spacing w:line="480" w:lineRule="auto"/>
    </w:pPr>
  </w:style>
  <w:style w:type="character" w:customStyle="1" w:styleId="BodyText2Char">
    <w:name w:val="Body Text 2 Char"/>
    <w:link w:val="BodyText2"/>
    <w:rsid w:val="009C5C0C"/>
    <w:rPr>
      <w:rFonts w:ascii="Arial" w:hAnsi="Arial"/>
    </w:rPr>
  </w:style>
  <w:style w:type="paragraph" w:customStyle="1" w:styleId="Appendix">
    <w:name w:val="Appendix"/>
    <w:basedOn w:val="Normal"/>
    <w:rsid w:val="00781ACE"/>
    <w:pPr>
      <w:numPr>
        <w:numId w:val="8"/>
      </w:numPr>
      <w:spacing w:after="360"/>
      <w:ind w:firstLine="0"/>
    </w:pPr>
    <w:rPr>
      <w:b/>
      <w:sz w:val="32"/>
      <w:lang w:val="en-GB"/>
    </w:rPr>
  </w:style>
  <w:style w:type="paragraph" w:customStyle="1" w:styleId="tabletext0">
    <w:name w:val="tabletext"/>
    <w:basedOn w:val="Normal"/>
    <w:rsid w:val="0055554C"/>
    <w:rPr>
      <w:rFonts w:ascii="Book Antiqua" w:hAnsi="Book Antiqua"/>
      <w:sz w:val="16"/>
      <w:szCs w:val="16"/>
    </w:rPr>
  </w:style>
  <w:style w:type="paragraph" w:customStyle="1" w:styleId="tableheading">
    <w:name w:val="tableheading"/>
    <w:basedOn w:val="Normal"/>
    <w:rsid w:val="0055554C"/>
    <w:pPr>
      <w:spacing w:before="120"/>
      <w:ind w:left="360"/>
      <w:jc w:val="both"/>
    </w:pPr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7C6C98"/>
    <w:pPr>
      <w:contextualSpacing/>
    </w:pPr>
  </w:style>
  <w:style w:type="character" w:styleId="FollowedHyperlink">
    <w:name w:val="FollowedHyperlink"/>
    <w:uiPriority w:val="99"/>
    <w:rsid w:val="00633FD6"/>
    <w:rPr>
      <w:color w:val="800080"/>
      <w:u w:val="single"/>
    </w:rPr>
  </w:style>
  <w:style w:type="character" w:customStyle="1" w:styleId="CharChar18">
    <w:name w:val="Char Char18"/>
    <w:rsid w:val="0006579E"/>
    <w:rPr>
      <w:rFonts w:ascii="Arial" w:hAnsi="Arial"/>
      <w:b/>
      <w:caps/>
      <w:kern w:val="28"/>
      <w:sz w:val="32"/>
    </w:rPr>
  </w:style>
  <w:style w:type="character" w:customStyle="1" w:styleId="CharChar17">
    <w:name w:val="Char Char17"/>
    <w:rsid w:val="0006579E"/>
    <w:rPr>
      <w:rFonts w:ascii="Arial" w:hAnsi="Arial"/>
      <w:b/>
      <w:sz w:val="24"/>
    </w:rPr>
  </w:style>
  <w:style w:type="character" w:customStyle="1" w:styleId="CharChar16">
    <w:name w:val="Char Char16"/>
    <w:rsid w:val="0006579E"/>
    <w:rPr>
      <w:rFonts w:ascii="Arial" w:hAnsi="Arial"/>
      <w:sz w:val="22"/>
    </w:rPr>
  </w:style>
  <w:style w:type="character" w:customStyle="1" w:styleId="CharChar15">
    <w:name w:val="Char Char15"/>
    <w:rsid w:val="0006579E"/>
    <w:rPr>
      <w:rFonts w:ascii="Arial" w:hAnsi="Arial"/>
      <w:noProof/>
      <w:sz w:val="22"/>
    </w:rPr>
  </w:style>
  <w:style w:type="character" w:customStyle="1" w:styleId="CharChar14">
    <w:name w:val="Char Char14"/>
    <w:rsid w:val="0006579E"/>
    <w:rPr>
      <w:rFonts w:ascii="Arrus BT" w:hAnsi="Arrus BT"/>
      <w:b/>
      <w:sz w:val="12"/>
    </w:rPr>
  </w:style>
  <w:style w:type="character" w:customStyle="1" w:styleId="CharChar13">
    <w:name w:val="Char Char13"/>
    <w:rsid w:val="0006579E"/>
    <w:rPr>
      <w:rFonts w:ascii="Arrus BT" w:hAnsi="Arrus BT"/>
      <w:i/>
      <w:sz w:val="22"/>
    </w:rPr>
  </w:style>
  <w:style w:type="character" w:customStyle="1" w:styleId="CharChar12">
    <w:name w:val="Char Char12"/>
    <w:rsid w:val="0006579E"/>
    <w:rPr>
      <w:rFonts w:ascii="Arial" w:hAnsi="Arial"/>
    </w:rPr>
  </w:style>
  <w:style w:type="character" w:customStyle="1" w:styleId="CharChar11">
    <w:name w:val="Char Char11"/>
    <w:rsid w:val="0006579E"/>
    <w:rPr>
      <w:rFonts w:ascii="Arial" w:hAnsi="Arial"/>
      <w:i/>
    </w:rPr>
  </w:style>
  <w:style w:type="character" w:customStyle="1" w:styleId="CharChar10">
    <w:name w:val="Char Char10"/>
    <w:rsid w:val="0006579E"/>
    <w:rPr>
      <w:rFonts w:ascii="Arial" w:hAnsi="Arial"/>
      <w:b/>
      <w:i/>
      <w:sz w:val="18"/>
    </w:rPr>
  </w:style>
  <w:style w:type="character" w:customStyle="1" w:styleId="CharChar9">
    <w:name w:val="Char Char9"/>
    <w:rsid w:val="0006579E"/>
    <w:rPr>
      <w:rFonts w:ascii="Arrus BT" w:hAnsi="Arrus BT"/>
    </w:rPr>
  </w:style>
  <w:style w:type="character" w:customStyle="1" w:styleId="CharChar8">
    <w:name w:val="Char Char8"/>
    <w:rsid w:val="0006579E"/>
    <w:rPr>
      <w:rFonts w:ascii="Arrus BT" w:hAnsi="Arrus BT"/>
      <w:sz w:val="12"/>
    </w:rPr>
  </w:style>
  <w:style w:type="character" w:customStyle="1" w:styleId="CharChar7">
    <w:name w:val="Char Char7"/>
    <w:rsid w:val="0006579E"/>
    <w:rPr>
      <w:rFonts w:ascii="Arial" w:hAnsi="Arial"/>
      <w:sz w:val="16"/>
    </w:rPr>
  </w:style>
  <w:style w:type="character" w:customStyle="1" w:styleId="CharChar6">
    <w:name w:val="Char Char6"/>
    <w:rsid w:val="0006579E"/>
    <w:rPr>
      <w:rFonts w:ascii="Tahoma" w:hAnsi="Tahoma" w:cs="Tahoma"/>
      <w:sz w:val="16"/>
      <w:szCs w:val="16"/>
    </w:rPr>
  </w:style>
  <w:style w:type="character" w:customStyle="1" w:styleId="CharChar5">
    <w:name w:val="Char Char5"/>
    <w:rsid w:val="0006579E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CharChar4">
    <w:name w:val="Char Char4"/>
    <w:rsid w:val="0006579E"/>
    <w:rPr>
      <w:rFonts w:ascii="Arial" w:hAnsi="Arial"/>
    </w:rPr>
  </w:style>
  <w:style w:type="character" w:customStyle="1" w:styleId="CharChar3">
    <w:name w:val="Char Char3"/>
    <w:rsid w:val="0006579E"/>
    <w:rPr>
      <w:rFonts w:ascii="Arial" w:hAnsi="Arial"/>
      <w:b/>
      <w:bCs/>
    </w:rPr>
  </w:style>
  <w:style w:type="character" w:customStyle="1" w:styleId="CharChar2">
    <w:name w:val="Char Char2"/>
    <w:rsid w:val="0006579E"/>
    <w:rPr>
      <w:rFonts w:ascii="Cambria" w:eastAsia="Times New Roman" w:hAnsi="Cambria" w:cs="Times New Roman"/>
      <w:sz w:val="24"/>
      <w:szCs w:val="24"/>
    </w:rPr>
  </w:style>
  <w:style w:type="character" w:customStyle="1" w:styleId="CharChar1">
    <w:name w:val="Char Char1"/>
    <w:rsid w:val="0006579E"/>
    <w:rPr>
      <w:rFonts w:ascii="Courier New" w:hAnsi="Courier New" w:cs="Courier New"/>
    </w:rPr>
  </w:style>
  <w:style w:type="character" w:customStyle="1" w:styleId="CharChar">
    <w:name w:val="Char Char"/>
    <w:rsid w:val="0006579E"/>
    <w:rPr>
      <w:rFonts w:ascii="Arial" w:hAnsi="Arial"/>
    </w:rPr>
  </w:style>
  <w:style w:type="paragraph" w:customStyle="1" w:styleId="TableHeading0">
    <w:name w:val="Table Heading"/>
    <w:basedOn w:val="TableText"/>
    <w:rsid w:val="0006579E"/>
    <w:pPr>
      <w:spacing w:before="120" w:after="120"/>
      <w:ind w:left="360"/>
      <w:jc w:val="both"/>
    </w:pPr>
    <w:rPr>
      <w:bCs/>
      <w:sz w:val="22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06579E"/>
    <w:pPr>
      <w:keepLines/>
      <w:numPr>
        <w:numId w:val="0"/>
      </w:numPr>
      <w:spacing w:after="0" w:line="276" w:lineRule="auto"/>
      <w:outlineLvl w:val="9"/>
    </w:pPr>
    <w:rPr>
      <w:rFonts w:ascii="Cambria" w:hAnsi="Cambria"/>
      <w:bCs/>
      <w:caps w:val="0"/>
      <w:color w:val="365F91"/>
      <w:kern w:val="0"/>
      <w:sz w:val="28"/>
      <w:szCs w:val="28"/>
      <w:lang w:val="en-GB"/>
    </w:rPr>
  </w:style>
  <w:style w:type="paragraph" w:customStyle="1" w:styleId="InfoBlue">
    <w:name w:val="InfoBlue"/>
    <w:basedOn w:val="Normal"/>
    <w:next w:val="BodyText"/>
    <w:autoRedefine/>
    <w:rsid w:val="0006579E"/>
    <w:pPr>
      <w:keepNext/>
      <w:keepLines/>
      <w:widowControl w:val="0"/>
      <w:tabs>
        <w:tab w:val="left" w:pos="540"/>
        <w:tab w:val="left" w:pos="1260"/>
      </w:tabs>
      <w:spacing w:line="240" w:lineRule="atLeast"/>
    </w:pPr>
  </w:style>
  <w:style w:type="paragraph" w:styleId="List">
    <w:name w:val="List"/>
    <w:basedOn w:val="Normal"/>
    <w:uiPriority w:val="99"/>
    <w:rsid w:val="0006579E"/>
    <w:pPr>
      <w:keepNext/>
      <w:keepLines/>
      <w:tabs>
        <w:tab w:val="num" w:pos="360"/>
      </w:tabs>
      <w:autoSpaceDE w:val="0"/>
      <w:autoSpaceDN w:val="0"/>
      <w:spacing w:before="120"/>
      <w:ind w:left="360" w:hanging="360"/>
      <w:jc w:val="both"/>
    </w:pPr>
    <w:rPr>
      <w:rFonts w:cs="new times roman"/>
      <w:lang w:val="en-GB"/>
    </w:rPr>
  </w:style>
  <w:style w:type="paragraph" w:customStyle="1" w:styleId="Abbreviation">
    <w:name w:val="Abbreviation"/>
    <w:basedOn w:val="Entry"/>
    <w:rsid w:val="0006579E"/>
    <w:rPr>
      <w:b/>
      <w:bCs/>
    </w:rPr>
  </w:style>
  <w:style w:type="paragraph" w:customStyle="1" w:styleId="Entry">
    <w:name w:val="Entry"/>
    <w:basedOn w:val="Normal"/>
    <w:rsid w:val="0006579E"/>
    <w:pPr>
      <w:keepNext/>
      <w:keepLines/>
      <w:tabs>
        <w:tab w:val="left" w:pos="1440"/>
      </w:tabs>
      <w:spacing w:before="40" w:after="40"/>
      <w:jc w:val="both"/>
    </w:pPr>
    <w:rPr>
      <w:sz w:val="22"/>
      <w:szCs w:val="22"/>
    </w:rPr>
  </w:style>
  <w:style w:type="character" w:styleId="Emphasis">
    <w:name w:val="Emphasis"/>
    <w:qFormat/>
    <w:rsid w:val="0006579E"/>
    <w:rPr>
      <w:i/>
      <w:iCs/>
    </w:rPr>
  </w:style>
  <w:style w:type="paragraph" w:customStyle="1" w:styleId="Appendix1">
    <w:name w:val="Appendix 1"/>
    <w:basedOn w:val="Normal"/>
    <w:next w:val="Normal"/>
    <w:rsid w:val="0006579E"/>
    <w:pPr>
      <w:keepNext/>
      <w:keepLines/>
      <w:pageBreakBefore/>
      <w:tabs>
        <w:tab w:val="num" w:pos="1800"/>
      </w:tabs>
      <w:spacing w:before="240"/>
      <w:ind w:left="1800" w:hanging="1800"/>
    </w:pPr>
    <w:rPr>
      <w:rFonts w:cs="Arial"/>
      <w:b/>
      <w:bCs/>
      <w:sz w:val="28"/>
      <w:szCs w:val="28"/>
    </w:rPr>
  </w:style>
  <w:style w:type="paragraph" w:customStyle="1" w:styleId="Appendix2">
    <w:name w:val="Appendix2"/>
    <w:basedOn w:val="Normal"/>
    <w:rsid w:val="0006579E"/>
    <w:pPr>
      <w:keepNext/>
      <w:keepLines/>
      <w:tabs>
        <w:tab w:val="num" w:pos="720"/>
      </w:tabs>
      <w:spacing w:before="240"/>
    </w:pPr>
    <w:rPr>
      <w:rFonts w:cs="Arial"/>
      <w:b/>
      <w:bCs/>
    </w:rPr>
  </w:style>
  <w:style w:type="paragraph" w:styleId="BodyTextIndent">
    <w:name w:val="Body Text Indent"/>
    <w:basedOn w:val="Normal"/>
    <w:link w:val="BodyTextIndentChar"/>
    <w:rsid w:val="0006579E"/>
    <w:pPr>
      <w:keepNext/>
      <w:keepLines/>
      <w:spacing w:before="120"/>
    </w:pPr>
    <w:rPr>
      <w:rFonts w:cs="Arial"/>
      <w:b/>
      <w:bCs/>
      <w:sz w:val="36"/>
      <w:szCs w:val="36"/>
    </w:rPr>
  </w:style>
  <w:style w:type="character" w:customStyle="1" w:styleId="BodyTextIndentChar">
    <w:name w:val="Body Text Indent Char"/>
    <w:link w:val="BodyTextIndent"/>
    <w:rsid w:val="0006579E"/>
    <w:rPr>
      <w:rFonts w:ascii="Arial" w:hAnsi="Arial" w:cs="Arial"/>
      <w:b/>
      <w:bCs/>
      <w:sz w:val="36"/>
      <w:szCs w:val="36"/>
      <w:lang w:val="en-US" w:eastAsia="en-US"/>
    </w:rPr>
  </w:style>
  <w:style w:type="paragraph" w:styleId="BodyTextIndent2">
    <w:name w:val="Body Text Indent 2"/>
    <w:basedOn w:val="Normal"/>
    <w:link w:val="BodyTextIndent2Char"/>
    <w:rsid w:val="0006579E"/>
    <w:pPr>
      <w:keepNext/>
      <w:keepLines/>
    </w:pPr>
  </w:style>
  <w:style w:type="character" w:customStyle="1" w:styleId="BodyTextIndent2Char">
    <w:name w:val="Body Text Indent 2 Char"/>
    <w:link w:val="BodyTextIndent2"/>
    <w:rsid w:val="0006579E"/>
    <w:rPr>
      <w:sz w:val="24"/>
      <w:szCs w:val="24"/>
      <w:lang w:val="en-US" w:eastAsia="en-US"/>
    </w:rPr>
  </w:style>
  <w:style w:type="character" w:customStyle="1" w:styleId="DocumentMapChar">
    <w:name w:val="Document Map Char"/>
    <w:link w:val="DocumentMap"/>
    <w:rsid w:val="0006579E"/>
    <w:rPr>
      <w:rFonts w:ascii="Tahoma" w:hAnsi="Tahoma" w:cs="Tahoma"/>
      <w:sz w:val="24"/>
      <w:szCs w:val="24"/>
      <w:shd w:val="clear" w:color="auto" w:fill="000080"/>
    </w:rPr>
  </w:style>
  <w:style w:type="paragraph" w:styleId="DocumentMap">
    <w:name w:val="Document Map"/>
    <w:basedOn w:val="Normal"/>
    <w:link w:val="DocumentMapChar"/>
    <w:rsid w:val="0006579E"/>
    <w:pPr>
      <w:keepNext/>
      <w:keepLines/>
      <w:shd w:val="clear" w:color="auto" w:fill="000080"/>
    </w:pPr>
    <w:rPr>
      <w:rFonts w:ascii="Tahoma" w:hAnsi="Tahoma" w:cs="Tahoma"/>
      <w:lang w:val="en-GB" w:eastAsia="en-GB"/>
    </w:rPr>
  </w:style>
  <w:style w:type="character" w:customStyle="1" w:styleId="DocumentMapChar1">
    <w:name w:val="Document Map Char1"/>
    <w:rsid w:val="0006579E"/>
    <w:rPr>
      <w:rFonts w:ascii="Tahoma" w:hAnsi="Tahoma" w:cs="Tahoma"/>
      <w:sz w:val="16"/>
      <w:szCs w:val="16"/>
      <w:lang w:val="en-US" w:eastAsia="en-US"/>
    </w:rPr>
  </w:style>
  <w:style w:type="paragraph" w:customStyle="1" w:styleId="H2">
    <w:name w:val="H2"/>
    <w:basedOn w:val="Normal"/>
    <w:next w:val="Normal"/>
    <w:rsid w:val="0006579E"/>
    <w:pPr>
      <w:keepNext/>
      <w:keepLines/>
      <w:spacing w:before="100" w:after="100"/>
      <w:outlineLvl w:val="2"/>
    </w:pPr>
    <w:rPr>
      <w:b/>
      <w:bCs/>
      <w:sz w:val="36"/>
      <w:szCs w:val="36"/>
    </w:rPr>
  </w:style>
  <w:style w:type="paragraph" w:customStyle="1" w:styleId="H3">
    <w:name w:val="H3"/>
    <w:basedOn w:val="Normal"/>
    <w:next w:val="Normal"/>
    <w:rsid w:val="0006579E"/>
    <w:pPr>
      <w:keepNext/>
      <w:keepLines/>
      <w:spacing w:before="100" w:after="100"/>
      <w:outlineLvl w:val="3"/>
    </w:pPr>
    <w:rPr>
      <w:b/>
      <w:bCs/>
      <w:sz w:val="28"/>
      <w:szCs w:val="28"/>
    </w:rPr>
  </w:style>
  <w:style w:type="paragraph" w:styleId="Index1">
    <w:name w:val="index 1"/>
    <w:basedOn w:val="Normal"/>
    <w:next w:val="Normal"/>
    <w:autoRedefine/>
    <w:rsid w:val="0006579E"/>
    <w:pPr>
      <w:keepNext/>
      <w:keepLines/>
      <w:ind w:left="200" w:hanging="200"/>
      <w:jc w:val="center"/>
    </w:pPr>
  </w:style>
  <w:style w:type="paragraph" w:styleId="Index2">
    <w:name w:val="index 2"/>
    <w:basedOn w:val="Normal"/>
    <w:next w:val="Normal"/>
    <w:autoRedefine/>
    <w:rsid w:val="0006579E"/>
    <w:pPr>
      <w:keepNext/>
      <w:keepLines/>
      <w:ind w:left="400" w:hanging="200"/>
    </w:pPr>
  </w:style>
  <w:style w:type="paragraph" w:styleId="Index3">
    <w:name w:val="index 3"/>
    <w:basedOn w:val="Normal"/>
    <w:next w:val="Normal"/>
    <w:autoRedefine/>
    <w:rsid w:val="0006579E"/>
    <w:pPr>
      <w:keepNext/>
      <w:keepLines/>
      <w:ind w:left="600" w:hanging="200"/>
    </w:pPr>
  </w:style>
  <w:style w:type="paragraph" w:styleId="Index4">
    <w:name w:val="index 4"/>
    <w:basedOn w:val="Normal"/>
    <w:next w:val="Normal"/>
    <w:autoRedefine/>
    <w:rsid w:val="0006579E"/>
    <w:pPr>
      <w:keepNext/>
      <w:keepLines/>
      <w:ind w:left="800" w:hanging="200"/>
    </w:pPr>
  </w:style>
  <w:style w:type="paragraph" w:styleId="Index5">
    <w:name w:val="index 5"/>
    <w:basedOn w:val="Normal"/>
    <w:next w:val="Normal"/>
    <w:autoRedefine/>
    <w:rsid w:val="0006579E"/>
    <w:pPr>
      <w:keepNext/>
      <w:keepLines/>
      <w:ind w:left="1000" w:hanging="200"/>
    </w:pPr>
  </w:style>
  <w:style w:type="paragraph" w:styleId="Index6">
    <w:name w:val="index 6"/>
    <w:basedOn w:val="Normal"/>
    <w:next w:val="Normal"/>
    <w:autoRedefine/>
    <w:rsid w:val="0006579E"/>
    <w:pPr>
      <w:keepNext/>
      <w:keepLines/>
      <w:ind w:left="1200" w:hanging="200"/>
    </w:pPr>
  </w:style>
  <w:style w:type="paragraph" w:styleId="Index7">
    <w:name w:val="index 7"/>
    <w:basedOn w:val="Normal"/>
    <w:next w:val="Normal"/>
    <w:autoRedefine/>
    <w:rsid w:val="0006579E"/>
    <w:pPr>
      <w:keepNext/>
      <w:keepLines/>
      <w:ind w:left="1400" w:hanging="200"/>
    </w:pPr>
  </w:style>
  <w:style w:type="paragraph" w:styleId="Index8">
    <w:name w:val="index 8"/>
    <w:basedOn w:val="Normal"/>
    <w:next w:val="Normal"/>
    <w:autoRedefine/>
    <w:rsid w:val="0006579E"/>
    <w:pPr>
      <w:keepNext/>
      <w:keepLines/>
      <w:ind w:left="1600" w:hanging="200"/>
    </w:pPr>
  </w:style>
  <w:style w:type="paragraph" w:styleId="Index9">
    <w:name w:val="index 9"/>
    <w:basedOn w:val="Normal"/>
    <w:next w:val="Normal"/>
    <w:autoRedefine/>
    <w:rsid w:val="0006579E"/>
    <w:pPr>
      <w:keepNext/>
      <w:keepLines/>
      <w:ind w:left="1800" w:hanging="200"/>
    </w:pPr>
  </w:style>
  <w:style w:type="paragraph" w:styleId="IndexHeading">
    <w:name w:val="index heading"/>
    <w:basedOn w:val="Normal"/>
    <w:next w:val="Index1"/>
    <w:rsid w:val="0006579E"/>
    <w:pPr>
      <w:keepNext/>
      <w:keepLines/>
    </w:pPr>
  </w:style>
  <w:style w:type="character" w:styleId="LineNumber">
    <w:name w:val="line number"/>
    <w:basedOn w:val="DefaultParagraphFont"/>
    <w:rsid w:val="0006579E"/>
  </w:style>
  <w:style w:type="paragraph" w:styleId="List2">
    <w:name w:val="List 2"/>
    <w:basedOn w:val="Normal"/>
    <w:rsid w:val="0006579E"/>
    <w:pPr>
      <w:keepNext/>
      <w:keepLines/>
      <w:tabs>
        <w:tab w:val="num" w:pos="792"/>
      </w:tabs>
      <w:spacing w:before="120"/>
      <w:ind w:left="792" w:hanging="432"/>
    </w:pPr>
  </w:style>
  <w:style w:type="paragraph" w:styleId="ListBullet">
    <w:name w:val="List Bullet"/>
    <w:basedOn w:val="Normal"/>
    <w:rsid w:val="0006579E"/>
    <w:pPr>
      <w:keepNext/>
      <w:keepLines/>
      <w:tabs>
        <w:tab w:val="num" w:pos="360"/>
      </w:tabs>
      <w:ind w:left="360" w:hanging="360"/>
    </w:pPr>
    <w:rPr>
      <w:sz w:val="16"/>
    </w:rPr>
  </w:style>
  <w:style w:type="paragraph" w:styleId="ListBullet2">
    <w:name w:val="List Bullet 2"/>
    <w:basedOn w:val="Normal"/>
    <w:rsid w:val="0006579E"/>
    <w:pPr>
      <w:keepNext/>
      <w:keepLines/>
      <w:tabs>
        <w:tab w:val="num" w:pos="360"/>
      </w:tabs>
      <w:ind w:left="360" w:hanging="360"/>
    </w:pPr>
  </w:style>
  <w:style w:type="paragraph" w:customStyle="1" w:styleId="LtrunderNumber">
    <w:name w:val="Ltr_under_Number"/>
    <w:basedOn w:val="Normal"/>
    <w:rsid w:val="0006579E"/>
    <w:pPr>
      <w:keepLines/>
      <w:ind w:left="979" w:hanging="432"/>
    </w:pPr>
  </w:style>
  <w:style w:type="paragraph" w:customStyle="1" w:styleId="ltrundernumber0">
    <w:name w:val="ltrundernumber"/>
    <w:basedOn w:val="Normal"/>
    <w:rsid w:val="0006579E"/>
    <w:pPr>
      <w:keepLines/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06579E"/>
    <w:pPr>
      <w:keepLines/>
      <w:spacing w:before="100" w:beforeAutospacing="1" w:after="100" w:afterAutospacing="1"/>
    </w:pPr>
    <w:rPr>
      <w:rFonts w:ascii="Arial Unicode MS" w:eastAsia="Arial Unicode MS" w:hAnsi="Arial Unicode MS"/>
    </w:rPr>
  </w:style>
  <w:style w:type="paragraph" w:customStyle="1" w:styleId="normalcentered">
    <w:name w:val="normal_centered"/>
    <w:basedOn w:val="Normal"/>
    <w:rsid w:val="0006579E"/>
    <w:pPr>
      <w:keepLines/>
      <w:spacing w:before="60"/>
    </w:pPr>
    <w:rPr>
      <w:rFonts w:eastAsia="Arial Unicode MS" w:cs="Arial"/>
      <w:color w:val="000000"/>
    </w:rPr>
  </w:style>
  <w:style w:type="paragraph" w:customStyle="1" w:styleId="Normal2">
    <w:name w:val="Normal2"/>
    <w:basedOn w:val="Normal"/>
    <w:rsid w:val="0006579E"/>
    <w:pPr>
      <w:keepNext/>
      <w:keepLines/>
      <w:spacing w:before="240"/>
      <w:jc w:val="center"/>
    </w:pPr>
    <w:rPr>
      <w:b/>
      <w:bCs/>
    </w:rPr>
  </w:style>
  <w:style w:type="paragraph" w:customStyle="1" w:styleId="NumunderLtr">
    <w:name w:val="Num_under_Ltr"/>
    <w:basedOn w:val="LtrunderNumber"/>
    <w:rsid w:val="0006579E"/>
    <w:pPr>
      <w:ind w:left="1440" w:hanging="450"/>
    </w:pPr>
  </w:style>
  <w:style w:type="paragraph" w:customStyle="1" w:styleId="numunderltr0">
    <w:name w:val="numunderltr"/>
    <w:basedOn w:val="Normal"/>
    <w:rsid w:val="0006579E"/>
    <w:pPr>
      <w:keepLines/>
      <w:spacing w:before="100" w:beforeAutospacing="1" w:after="100" w:afterAutospacing="1"/>
    </w:pPr>
    <w:rPr>
      <w:color w:val="000000"/>
    </w:rPr>
  </w:style>
  <w:style w:type="paragraph" w:customStyle="1" w:styleId="parenltrundernum">
    <w:name w:val="parenltrundernum"/>
    <w:basedOn w:val="Normal"/>
    <w:rsid w:val="0006579E"/>
    <w:pPr>
      <w:keepLines/>
      <w:spacing w:before="100" w:beforeAutospacing="1" w:after="100" w:afterAutospacing="1"/>
    </w:pPr>
    <w:rPr>
      <w:color w:val="000000"/>
    </w:rPr>
  </w:style>
  <w:style w:type="paragraph" w:customStyle="1" w:styleId="Preface">
    <w:name w:val="Preface"/>
    <w:basedOn w:val="Normal"/>
    <w:next w:val="Normal"/>
    <w:rsid w:val="0006579E"/>
    <w:pPr>
      <w:keepNext/>
      <w:keepLines/>
      <w:spacing w:before="240"/>
    </w:pPr>
    <w:rPr>
      <w:b/>
      <w:bCs/>
      <w:i/>
      <w:iCs/>
      <w:sz w:val="28"/>
      <w:szCs w:val="28"/>
    </w:rPr>
  </w:style>
  <w:style w:type="paragraph" w:customStyle="1" w:styleId="small">
    <w:name w:val="small"/>
    <w:basedOn w:val="Normal"/>
    <w:rsid w:val="0006579E"/>
    <w:pPr>
      <w:keepLines/>
      <w:spacing w:before="100" w:beforeAutospacing="1" w:after="100" w:afterAutospacing="1"/>
    </w:pPr>
    <w:rPr>
      <w:rFonts w:ascii="Verdana" w:hAnsi="Verdana"/>
      <w:sz w:val="16"/>
      <w:szCs w:val="16"/>
    </w:rPr>
  </w:style>
  <w:style w:type="character" w:styleId="Strong">
    <w:name w:val="Strong"/>
    <w:qFormat/>
    <w:rsid w:val="0006579E"/>
    <w:rPr>
      <w:b/>
      <w:bCs w:val="0"/>
    </w:rPr>
  </w:style>
  <w:style w:type="paragraph" w:customStyle="1" w:styleId="StyleHeading1After18pt">
    <w:name w:val="Style Heading 1 + After:  18 pt"/>
    <w:basedOn w:val="Heading1"/>
    <w:rsid w:val="0006579E"/>
    <w:pPr>
      <w:keepLines/>
      <w:pageBreakBefore/>
      <w:numPr>
        <w:numId w:val="0"/>
      </w:numPr>
      <w:spacing w:before="120" w:after="720"/>
    </w:pPr>
    <w:rPr>
      <w:bCs/>
      <w:caps w:val="0"/>
      <w:sz w:val="24"/>
    </w:rPr>
  </w:style>
  <w:style w:type="paragraph" w:customStyle="1" w:styleId="StyleHeading3Bold">
    <w:name w:val="Style Heading 3 + Bold"/>
    <w:basedOn w:val="Heading3"/>
    <w:rsid w:val="0006579E"/>
    <w:pPr>
      <w:keepLines/>
      <w:numPr>
        <w:ilvl w:val="0"/>
        <w:numId w:val="0"/>
      </w:numPr>
    </w:pPr>
    <w:rPr>
      <w:bCs/>
    </w:rPr>
  </w:style>
  <w:style w:type="paragraph" w:styleId="ListBullet3">
    <w:name w:val="List Bullet 3"/>
    <w:basedOn w:val="Normal"/>
    <w:unhideWhenUsed/>
    <w:rsid w:val="0006579E"/>
    <w:pPr>
      <w:widowControl w:val="0"/>
      <w:tabs>
        <w:tab w:val="num" w:pos="1080"/>
      </w:tabs>
      <w:autoSpaceDE w:val="0"/>
      <w:autoSpaceDN w:val="0"/>
      <w:adjustRightInd w:val="0"/>
      <w:ind w:left="1080" w:hanging="360"/>
      <w:contextualSpacing/>
    </w:pPr>
  </w:style>
  <w:style w:type="paragraph" w:customStyle="1" w:styleId="Tabletext1">
    <w:name w:val="Tabletext"/>
    <w:basedOn w:val="Normal"/>
    <w:rsid w:val="0006579E"/>
    <w:pPr>
      <w:keepLines/>
      <w:widowControl w:val="0"/>
      <w:spacing w:line="240" w:lineRule="atLeast"/>
    </w:pPr>
  </w:style>
  <w:style w:type="paragraph" w:styleId="TOC4">
    <w:name w:val="toc 4"/>
    <w:basedOn w:val="Normal"/>
    <w:next w:val="Normal"/>
    <w:autoRedefine/>
    <w:uiPriority w:val="39"/>
    <w:rsid w:val="0006579E"/>
    <w:pPr>
      <w:keepNext/>
      <w:keepLines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06579E"/>
    <w:pPr>
      <w:keepNext/>
      <w:keepLines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06579E"/>
    <w:pPr>
      <w:keepNext/>
      <w:keepLines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06579E"/>
    <w:pPr>
      <w:keepNext/>
      <w:keepLines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06579E"/>
    <w:pPr>
      <w:keepNext/>
      <w:keepLines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06579E"/>
    <w:pPr>
      <w:keepNext/>
      <w:keepLines/>
      <w:ind w:left="1920"/>
    </w:pPr>
    <w:rPr>
      <w:sz w:val="18"/>
      <w:szCs w:val="18"/>
    </w:rPr>
  </w:style>
  <w:style w:type="paragraph" w:customStyle="1" w:styleId="xl24">
    <w:name w:val="xl24"/>
    <w:basedOn w:val="Normal"/>
    <w:rsid w:val="0006579E"/>
    <w:pPr>
      <w:keepLines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 w:cs="Arial"/>
      <w:b/>
      <w:bCs/>
    </w:rPr>
  </w:style>
  <w:style w:type="paragraph" w:customStyle="1" w:styleId="xl25">
    <w:name w:val="xl25"/>
    <w:basedOn w:val="Normal"/>
    <w:rsid w:val="0006579E"/>
    <w:pPr>
      <w:keepLines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 w:cs="Arial"/>
    </w:rPr>
  </w:style>
  <w:style w:type="paragraph" w:customStyle="1" w:styleId="StylesmallTimesNewRoman10ptBeforeAutoAfterAuto">
    <w:name w:val="Style small + Times New Roman 10 pt Before:  Auto After:  Auto"/>
    <w:basedOn w:val="small"/>
    <w:rsid w:val="0006579E"/>
    <w:pPr>
      <w:keepNext/>
    </w:pPr>
    <w:rPr>
      <w:rFonts w:ascii="Times New Roman" w:hAnsi="Times New Roman"/>
      <w:sz w:val="20"/>
      <w:szCs w:val="20"/>
    </w:rPr>
  </w:style>
  <w:style w:type="paragraph" w:customStyle="1" w:styleId="Paragraph2">
    <w:name w:val="Paragraph2"/>
    <w:basedOn w:val="Normal"/>
    <w:rsid w:val="0006579E"/>
    <w:pPr>
      <w:widowControl w:val="0"/>
      <w:spacing w:before="80" w:line="240" w:lineRule="atLeast"/>
      <w:jc w:val="both"/>
    </w:pPr>
    <w:rPr>
      <w:color w:val="000000"/>
      <w:lang w:val="en-AU"/>
    </w:rPr>
  </w:style>
  <w:style w:type="paragraph" w:styleId="NormalIndent">
    <w:name w:val="Normal Indent"/>
    <w:basedOn w:val="Normal"/>
    <w:rsid w:val="0006579E"/>
    <w:pPr>
      <w:widowControl w:val="0"/>
      <w:spacing w:line="240" w:lineRule="atLeast"/>
      <w:ind w:left="900" w:hanging="900"/>
    </w:pPr>
  </w:style>
  <w:style w:type="paragraph" w:customStyle="1" w:styleId="Bullet2">
    <w:name w:val="Bullet2"/>
    <w:basedOn w:val="Normal"/>
    <w:rsid w:val="0006579E"/>
    <w:pPr>
      <w:widowControl w:val="0"/>
      <w:spacing w:line="240" w:lineRule="atLeast"/>
      <w:ind w:left="1440" w:hanging="360"/>
    </w:pPr>
    <w:rPr>
      <w:color w:val="000080"/>
    </w:rPr>
  </w:style>
  <w:style w:type="paragraph" w:customStyle="1" w:styleId="Paragraph1">
    <w:name w:val="Paragraph1"/>
    <w:basedOn w:val="Normal"/>
    <w:rsid w:val="0006579E"/>
    <w:pPr>
      <w:widowControl w:val="0"/>
      <w:spacing w:before="80"/>
      <w:jc w:val="both"/>
    </w:pPr>
  </w:style>
  <w:style w:type="paragraph" w:customStyle="1" w:styleId="Paragraph3">
    <w:name w:val="Paragraph3"/>
    <w:basedOn w:val="Normal"/>
    <w:rsid w:val="0006579E"/>
    <w:pPr>
      <w:widowControl w:val="0"/>
      <w:spacing w:before="80"/>
      <w:ind w:left="1530"/>
      <w:jc w:val="both"/>
    </w:pPr>
  </w:style>
  <w:style w:type="paragraph" w:customStyle="1" w:styleId="Bullet1">
    <w:name w:val="Bullet1"/>
    <w:basedOn w:val="Normal"/>
    <w:rsid w:val="0006579E"/>
    <w:pPr>
      <w:widowControl w:val="0"/>
      <w:spacing w:line="240" w:lineRule="atLeast"/>
      <w:ind w:hanging="432"/>
    </w:pPr>
  </w:style>
  <w:style w:type="character" w:customStyle="1" w:styleId="FootnoteTextChar">
    <w:name w:val="Footnote Text Char"/>
    <w:link w:val="FootnoteText"/>
    <w:rsid w:val="0006579E"/>
    <w:rPr>
      <w:rFonts w:ascii="Helvetica" w:hAnsi="Helvetica"/>
      <w:sz w:val="16"/>
    </w:rPr>
  </w:style>
  <w:style w:type="paragraph" w:styleId="FootnoteText">
    <w:name w:val="footnote text"/>
    <w:basedOn w:val="Normal"/>
    <w:link w:val="FootnoteTextChar"/>
    <w:rsid w:val="0006579E"/>
    <w:pPr>
      <w:keepNext/>
      <w:keepLines/>
      <w:widowControl w:val="0"/>
      <w:pBdr>
        <w:bottom w:val="single" w:sz="6" w:space="0" w:color="000000"/>
      </w:pBdr>
      <w:spacing w:before="40" w:after="40" w:line="240" w:lineRule="atLeast"/>
      <w:ind w:left="360" w:hanging="360"/>
    </w:pPr>
    <w:rPr>
      <w:rFonts w:ascii="Helvetica" w:hAnsi="Helvetica"/>
      <w:sz w:val="16"/>
      <w:lang w:val="en-GB" w:eastAsia="en-GB"/>
    </w:rPr>
  </w:style>
  <w:style w:type="character" w:customStyle="1" w:styleId="FootnoteTextChar1">
    <w:name w:val="Footnote Text Char1"/>
    <w:rsid w:val="0006579E"/>
    <w:rPr>
      <w:rFonts w:ascii="Arial" w:hAnsi="Arial"/>
      <w:lang w:val="en-US" w:eastAsia="en-US"/>
    </w:rPr>
  </w:style>
  <w:style w:type="paragraph" w:customStyle="1" w:styleId="Paragraph4">
    <w:name w:val="Paragraph4"/>
    <w:basedOn w:val="Normal"/>
    <w:rsid w:val="0006579E"/>
    <w:pPr>
      <w:widowControl w:val="0"/>
      <w:spacing w:before="80"/>
      <w:ind w:left="2250"/>
      <w:jc w:val="both"/>
    </w:pPr>
  </w:style>
  <w:style w:type="paragraph" w:customStyle="1" w:styleId="MainTitle">
    <w:name w:val="Main Title"/>
    <w:basedOn w:val="Normal"/>
    <w:rsid w:val="0006579E"/>
    <w:pPr>
      <w:widowControl w:val="0"/>
      <w:spacing w:before="480" w:after="60"/>
      <w:jc w:val="center"/>
    </w:pPr>
    <w:rPr>
      <w:b/>
      <w:kern w:val="28"/>
      <w:sz w:val="32"/>
    </w:rPr>
  </w:style>
  <w:style w:type="paragraph" w:customStyle="1" w:styleId="Body">
    <w:name w:val="Body"/>
    <w:basedOn w:val="Normal"/>
    <w:rsid w:val="0006579E"/>
    <w:pPr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rsid w:val="0006579E"/>
    <w:pPr>
      <w:tabs>
        <w:tab w:val="num" w:pos="360"/>
        <w:tab w:val="left" w:pos="720"/>
      </w:tabs>
      <w:spacing w:before="120"/>
      <w:ind w:right="360" w:hanging="360"/>
      <w:jc w:val="both"/>
    </w:pPr>
    <w:rPr>
      <w:rFonts w:ascii="Book Antiqua" w:hAnsi="Book Antiqua"/>
    </w:rPr>
  </w:style>
  <w:style w:type="paragraph" w:customStyle="1" w:styleId="infoblue0">
    <w:name w:val="infoblue"/>
    <w:basedOn w:val="Normal"/>
    <w:rsid w:val="0006579E"/>
    <w:pPr>
      <w:spacing w:before="100" w:beforeAutospacing="1" w:after="100" w:afterAutospacing="1"/>
    </w:pPr>
  </w:style>
  <w:style w:type="paragraph" w:customStyle="1" w:styleId="StyleCaptionCentered">
    <w:name w:val="Style Caption + Centered"/>
    <w:basedOn w:val="Caption"/>
    <w:rsid w:val="0006579E"/>
    <w:pPr>
      <w:widowControl w:val="0"/>
      <w:spacing w:line="240" w:lineRule="atLeast"/>
      <w:jc w:val="center"/>
    </w:pPr>
    <w:rPr>
      <w:bCs/>
      <w:sz w:val="24"/>
    </w:rPr>
  </w:style>
  <w:style w:type="paragraph" w:customStyle="1" w:styleId="StyleHeading2Before16pt">
    <w:name w:val="Style Heading 2 + Before:  16 pt"/>
    <w:basedOn w:val="Heading2"/>
    <w:rsid w:val="0006579E"/>
    <w:pPr>
      <w:keepLines/>
      <w:numPr>
        <w:ilvl w:val="0"/>
        <w:numId w:val="0"/>
      </w:numPr>
      <w:spacing w:before="320" w:line="240" w:lineRule="atLeast"/>
    </w:pPr>
    <w:rPr>
      <w:rFonts w:ascii="Times New Roman" w:hAnsi="Times New Roman"/>
      <w:bCs/>
    </w:rPr>
  </w:style>
  <w:style w:type="paragraph" w:customStyle="1" w:styleId="ListBullet20">
    <w:name w:val="ListBullet2"/>
    <w:basedOn w:val="ListBullet"/>
    <w:rsid w:val="0006579E"/>
    <w:pPr>
      <w:tabs>
        <w:tab w:val="clear" w:pos="360"/>
        <w:tab w:val="num" w:pos="432"/>
      </w:tabs>
      <w:autoSpaceDE w:val="0"/>
      <w:autoSpaceDN w:val="0"/>
      <w:ind w:left="432" w:hanging="288"/>
    </w:pPr>
    <w:rPr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06579E"/>
    <w:pPr>
      <w:widowControl w:val="0"/>
      <w:autoSpaceDE w:val="0"/>
      <w:autoSpaceDN w:val="0"/>
      <w:adjustRightInd w:val="0"/>
      <w:ind w:left="360"/>
      <w:jc w:val="both"/>
    </w:pPr>
    <w:rPr>
      <w:lang w:val="en-GB"/>
    </w:rPr>
  </w:style>
  <w:style w:type="character" w:customStyle="1" w:styleId="BodyTextIndent3Char">
    <w:name w:val="Body Text Indent 3 Char"/>
    <w:link w:val="BodyTextIndent3"/>
    <w:rsid w:val="0006579E"/>
    <w:rPr>
      <w:sz w:val="24"/>
      <w:szCs w:val="24"/>
      <w:lang w:eastAsia="en-US"/>
    </w:rPr>
  </w:style>
  <w:style w:type="paragraph" w:styleId="BodyText3">
    <w:name w:val="Body Text 3"/>
    <w:basedOn w:val="Normal"/>
    <w:link w:val="BodyText3Char"/>
    <w:rsid w:val="0006579E"/>
    <w:pPr>
      <w:widowControl w:val="0"/>
      <w:autoSpaceDE w:val="0"/>
      <w:autoSpaceDN w:val="0"/>
      <w:adjustRightInd w:val="0"/>
      <w:spacing w:before="120" w:after="60"/>
      <w:jc w:val="both"/>
    </w:pPr>
    <w:rPr>
      <w:color w:val="FF0000"/>
      <w:lang w:val="en-GB"/>
    </w:rPr>
  </w:style>
  <w:style w:type="character" w:customStyle="1" w:styleId="BodyText3Char">
    <w:name w:val="Body Text 3 Char"/>
    <w:link w:val="BodyText3"/>
    <w:rsid w:val="0006579E"/>
    <w:rPr>
      <w:color w:val="FF0000"/>
      <w:sz w:val="24"/>
      <w:szCs w:val="24"/>
      <w:lang w:eastAsia="en-US"/>
    </w:rPr>
  </w:style>
  <w:style w:type="paragraph" w:customStyle="1" w:styleId="TableBulllet">
    <w:name w:val="Table Bulllet"/>
    <w:basedOn w:val="Normal"/>
    <w:rsid w:val="0006579E"/>
    <w:pPr>
      <w:keepNext/>
      <w:keepLines/>
      <w:tabs>
        <w:tab w:val="num" w:pos="360"/>
      </w:tabs>
      <w:spacing w:line="240" w:lineRule="atLeast"/>
      <w:ind w:left="360" w:hanging="360"/>
    </w:pPr>
  </w:style>
  <w:style w:type="paragraph" w:customStyle="1" w:styleId="StyleCaptionCentered1">
    <w:name w:val="Style Caption + Centered1"/>
    <w:basedOn w:val="Caption"/>
    <w:rsid w:val="0006579E"/>
    <w:pPr>
      <w:keepNext/>
      <w:keepLines/>
      <w:spacing w:before="240" w:after="240" w:line="240" w:lineRule="atLeast"/>
      <w:jc w:val="center"/>
    </w:pPr>
    <w:rPr>
      <w:bCs/>
      <w:sz w:val="20"/>
    </w:rPr>
  </w:style>
  <w:style w:type="paragraph" w:customStyle="1" w:styleId="StyleCaptionCentered2">
    <w:name w:val="Style Caption + Centered2"/>
    <w:basedOn w:val="Caption"/>
    <w:rsid w:val="0006579E"/>
    <w:pPr>
      <w:keepNext/>
      <w:keepLines/>
      <w:spacing w:before="240" w:line="240" w:lineRule="atLeast"/>
      <w:jc w:val="center"/>
    </w:pPr>
    <w:rPr>
      <w:bCs/>
      <w:sz w:val="20"/>
    </w:rPr>
  </w:style>
  <w:style w:type="paragraph" w:customStyle="1" w:styleId="Style10ptBoldCentered">
    <w:name w:val="Style 10 pt Bold Centered"/>
    <w:basedOn w:val="Normal"/>
    <w:rsid w:val="0006579E"/>
    <w:pPr>
      <w:keepNext/>
      <w:keepLines/>
      <w:spacing w:line="240" w:lineRule="atLeast"/>
      <w:jc w:val="center"/>
    </w:pPr>
    <w:rPr>
      <w:b/>
      <w:bCs/>
    </w:rPr>
  </w:style>
  <w:style w:type="paragraph" w:customStyle="1" w:styleId="Appendix20">
    <w:name w:val="Appendix 2"/>
    <w:basedOn w:val="Appendix1"/>
    <w:rsid w:val="0006579E"/>
    <w:pPr>
      <w:tabs>
        <w:tab w:val="clear" w:pos="1800"/>
        <w:tab w:val="num" w:pos="360"/>
      </w:tabs>
      <w:autoSpaceDE w:val="0"/>
      <w:autoSpaceDN w:val="0"/>
      <w:ind w:left="0" w:firstLine="0"/>
    </w:pPr>
    <w:rPr>
      <w:rFonts w:cs="Times New Roman"/>
    </w:rPr>
  </w:style>
  <w:style w:type="paragraph" w:customStyle="1" w:styleId="HeadingBar">
    <w:name w:val="Heading Bar"/>
    <w:basedOn w:val="Normal"/>
    <w:next w:val="Heading3"/>
    <w:rsid w:val="0006579E"/>
    <w:pPr>
      <w:keepNext/>
      <w:keepLines/>
      <w:shd w:val="solid" w:color="auto" w:fill="auto"/>
      <w:spacing w:before="240"/>
      <w:ind w:right="7920"/>
    </w:pPr>
    <w:rPr>
      <w:rFonts w:ascii="Book Antiqua" w:hAnsi="Book Antiqua"/>
      <w:color w:val="FFFFFF"/>
      <w:sz w:val="8"/>
    </w:rPr>
  </w:style>
  <w:style w:type="paragraph" w:customStyle="1" w:styleId="TOCHeading1">
    <w:name w:val="TOC Heading1"/>
    <w:basedOn w:val="Normal"/>
    <w:rsid w:val="0006579E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Book Antiqua" w:hAnsi="Book Antiqua"/>
      <w:sz w:val="36"/>
    </w:rPr>
  </w:style>
  <w:style w:type="paragraph" w:customStyle="1" w:styleId="OmniPage2">
    <w:name w:val="OmniPage #2"/>
    <w:basedOn w:val="Normal"/>
    <w:rsid w:val="0006579E"/>
  </w:style>
  <w:style w:type="paragraph" w:customStyle="1" w:styleId="OmniPage3">
    <w:name w:val="OmniPage #3"/>
    <w:basedOn w:val="Normal"/>
    <w:rsid w:val="0006579E"/>
  </w:style>
  <w:style w:type="paragraph" w:customStyle="1" w:styleId="OmniPage4">
    <w:name w:val="OmniPage #4"/>
    <w:basedOn w:val="Normal"/>
    <w:rsid w:val="0006579E"/>
  </w:style>
  <w:style w:type="paragraph" w:customStyle="1" w:styleId="steps">
    <w:name w:val="steps"/>
    <w:basedOn w:val="Normal"/>
    <w:rsid w:val="0006579E"/>
    <w:pPr>
      <w:tabs>
        <w:tab w:val="num" w:pos="432"/>
      </w:tabs>
      <w:spacing w:before="120" w:after="240"/>
      <w:ind w:left="432" w:hanging="432"/>
    </w:pPr>
    <w:rPr>
      <w:b/>
      <w:caps/>
      <w:sz w:val="28"/>
    </w:rPr>
  </w:style>
  <w:style w:type="paragraph" w:customStyle="1" w:styleId="listtwo">
    <w:name w:val="list two"/>
    <w:basedOn w:val="listone"/>
    <w:autoRedefine/>
    <w:rsid w:val="0006579E"/>
    <w:pPr>
      <w:overflowPunct w:val="0"/>
      <w:autoSpaceDE w:val="0"/>
      <w:autoSpaceDN w:val="0"/>
      <w:adjustRightInd w:val="0"/>
      <w:ind w:left="0" w:firstLine="0"/>
      <w:textAlignment w:val="baseline"/>
    </w:pPr>
  </w:style>
  <w:style w:type="paragraph" w:customStyle="1" w:styleId="Style1">
    <w:name w:val="Style1"/>
    <w:basedOn w:val="Heading1"/>
    <w:qFormat/>
    <w:rsid w:val="0006579E"/>
    <w:pPr>
      <w:numPr>
        <w:numId w:val="0"/>
      </w:numPr>
      <w:tabs>
        <w:tab w:val="num" w:pos="360"/>
      </w:tabs>
      <w:spacing w:before="120" w:after="120"/>
      <w:ind w:left="360" w:hanging="360"/>
    </w:pPr>
    <w:rPr>
      <w:rFonts w:ascii="Calibri" w:hAnsi="Calibri"/>
      <w:sz w:val="28"/>
      <w:lang w:val="en-GB"/>
    </w:rPr>
  </w:style>
  <w:style w:type="paragraph" w:customStyle="1" w:styleId="StyleCaptionLeft">
    <w:name w:val="Style Caption + Left"/>
    <w:basedOn w:val="Caption"/>
    <w:rsid w:val="0006579E"/>
    <w:rPr>
      <w:rFonts w:ascii="Garamond" w:hAnsi="Garamond"/>
      <w:bCs/>
      <w:sz w:val="20"/>
    </w:rPr>
  </w:style>
  <w:style w:type="paragraph" w:customStyle="1" w:styleId="StyleGaramond">
    <w:name w:val="Style Garamond"/>
    <w:basedOn w:val="Normal"/>
    <w:link w:val="StyleGaramondChar"/>
    <w:rsid w:val="0006579E"/>
    <w:pPr>
      <w:jc w:val="both"/>
    </w:pPr>
    <w:rPr>
      <w:rFonts w:ascii="Garamond" w:hAnsi="Garamond"/>
    </w:rPr>
  </w:style>
  <w:style w:type="character" w:customStyle="1" w:styleId="StyleGaramondChar">
    <w:name w:val="Style Garamond Char"/>
    <w:link w:val="StyleGaramond"/>
    <w:rsid w:val="0006579E"/>
    <w:rPr>
      <w:rFonts w:ascii="Garamond" w:hAnsi="Garamond"/>
      <w:lang w:val="en-US" w:eastAsia="en-US"/>
    </w:rPr>
  </w:style>
  <w:style w:type="paragraph" w:customStyle="1" w:styleId="StyleHeading1GaramondBefore12ptAfter12pt">
    <w:name w:val="Style Heading 1 + Garamond Before:  12 pt After:  12 pt"/>
    <w:basedOn w:val="Heading1"/>
    <w:rsid w:val="0006579E"/>
    <w:pPr>
      <w:spacing w:before="0" w:after="120"/>
    </w:pPr>
    <w:rPr>
      <w:rFonts w:ascii="Garamond" w:hAnsi="Garamond"/>
      <w:bCs/>
    </w:rPr>
  </w:style>
  <w:style w:type="paragraph" w:customStyle="1" w:styleId="Checklist-X">
    <w:name w:val="Checklist-X"/>
    <w:basedOn w:val="Checklist"/>
    <w:rsid w:val="0006579E"/>
  </w:style>
  <w:style w:type="paragraph" w:customStyle="1" w:styleId="Checklist">
    <w:name w:val="Checklist"/>
    <w:basedOn w:val="Bullet"/>
    <w:rsid w:val="0006579E"/>
    <w:pPr>
      <w:keepLines/>
      <w:tabs>
        <w:tab w:val="clear" w:pos="360"/>
        <w:tab w:val="clear" w:pos="720"/>
      </w:tabs>
      <w:spacing w:before="60" w:after="60"/>
      <w:ind w:left="3427" w:right="0" w:hanging="547"/>
      <w:jc w:val="left"/>
    </w:pPr>
    <w:rPr>
      <w:sz w:val="20"/>
    </w:rPr>
  </w:style>
  <w:style w:type="paragraph" w:customStyle="1" w:styleId="tty132">
    <w:name w:val="tty132"/>
    <w:basedOn w:val="Normal"/>
    <w:rsid w:val="0006579E"/>
    <w:rPr>
      <w:rFonts w:ascii="Courier New" w:hAnsi="Courier New"/>
      <w:sz w:val="12"/>
    </w:rPr>
  </w:style>
  <w:style w:type="paragraph" w:customStyle="1" w:styleId="tty80">
    <w:name w:val="tty80"/>
    <w:basedOn w:val="Normal"/>
    <w:rsid w:val="0006579E"/>
    <w:rPr>
      <w:rFonts w:ascii="Courier New" w:hAnsi="Courier New"/>
    </w:rPr>
  </w:style>
  <w:style w:type="paragraph" w:customStyle="1" w:styleId="hangingindent">
    <w:name w:val="hanging indent"/>
    <w:basedOn w:val="BodyText"/>
    <w:rsid w:val="0006579E"/>
    <w:pPr>
      <w:keepLines/>
      <w:spacing w:before="120"/>
      <w:ind w:left="5400" w:hanging="2880"/>
    </w:pPr>
    <w:rPr>
      <w:rFonts w:ascii="Book Antiqua" w:hAnsi="Book Antiqua"/>
    </w:rPr>
  </w:style>
  <w:style w:type="paragraph" w:customStyle="1" w:styleId="NumberList">
    <w:name w:val="Number List"/>
    <w:basedOn w:val="BodyText"/>
    <w:rsid w:val="0006579E"/>
    <w:pPr>
      <w:spacing w:before="60" w:after="60"/>
      <w:ind w:left="3240" w:hanging="360"/>
    </w:pPr>
    <w:rPr>
      <w:rFonts w:ascii="Book Antiqua" w:hAnsi="Book Antiqua"/>
    </w:rPr>
  </w:style>
  <w:style w:type="paragraph" w:customStyle="1" w:styleId="InfoBox">
    <w:name w:val="Info Box"/>
    <w:basedOn w:val="BodyText"/>
    <w:rsid w:val="0006579E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spacing w:before="120"/>
      <w:ind w:left="3600" w:right="1080"/>
      <w:jc w:val="center"/>
    </w:pPr>
    <w:rPr>
      <w:rFonts w:ascii="Book Antiqua" w:hAnsi="Book Antiqua"/>
      <w:sz w:val="18"/>
    </w:rPr>
  </w:style>
  <w:style w:type="paragraph" w:customStyle="1" w:styleId="tty180">
    <w:name w:val="tty180"/>
    <w:basedOn w:val="Normal"/>
    <w:rsid w:val="0006579E"/>
    <w:pPr>
      <w:ind w:right="-720"/>
    </w:pPr>
    <w:rPr>
      <w:rFonts w:ascii="Courier New" w:hAnsi="Courier New"/>
      <w:sz w:val="8"/>
    </w:rPr>
  </w:style>
  <w:style w:type="paragraph" w:customStyle="1" w:styleId="TitleBar">
    <w:name w:val="Title Bar"/>
    <w:basedOn w:val="Normal"/>
    <w:rsid w:val="0006579E"/>
    <w:pPr>
      <w:keepNext/>
      <w:pageBreakBefore/>
      <w:shd w:val="solid" w:color="auto" w:fill="auto"/>
      <w:spacing w:before="1680"/>
      <w:ind w:left="2520" w:right="720"/>
    </w:pPr>
    <w:rPr>
      <w:rFonts w:ascii="Book Antiqua" w:hAnsi="Book Antiqua"/>
      <w:sz w:val="36"/>
    </w:rPr>
  </w:style>
  <w:style w:type="paragraph" w:customStyle="1" w:styleId="tty80indent">
    <w:name w:val="tty80 indent"/>
    <w:basedOn w:val="tty80"/>
    <w:rsid w:val="0006579E"/>
    <w:pPr>
      <w:ind w:left="2895"/>
    </w:pPr>
  </w:style>
  <w:style w:type="character" w:customStyle="1" w:styleId="ChapterTitle">
    <w:name w:val="Chapter Title"/>
    <w:basedOn w:val="DefaultParagraphFont"/>
    <w:rsid w:val="0006579E"/>
  </w:style>
  <w:style w:type="paragraph" w:customStyle="1" w:styleId="Legal">
    <w:name w:val="Legal"/>
    <w:basedOn w:val="Normal"/>
    <w:rsid w:val="0006579E"/>
    <w:pPr>
      <w:spacing w:after="240"/>
      <w:ind w:left="2160"/>
    </w:pPr>
    <w:rPr>
      <w:rFonts w:ascii="Times" w:hAnsi="Times"/>
    </w:rPr>
  </w:style>
  <w:style w:type="paragraph" w:customStyle="1" w:styleId="NoteWide">
    <w:name w:val="Note Wide"/>
    <w:basedOn w:val="Note"/>
    <w:rsid w:val="0006579E"/>
  </w:style>
  <w:style w:type="paragraph" w:customStyle="1" w:styleId="Note">
    <w:name w:val="Note"/>
    <w:basedOn w:val="BodyText"/>
    <w:rsid w:val="0006579E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spacing w:before="120"/>
      <w:ind w:right="5040" w:hanging="720"/>
    </w:pPr>
    <w:rPr>
      <w:rFonts w:ascii="Book Antiqua" w:hAnsi="Book Antiqua"/>
      <w:vanish/>
    </w:rPr>
  </w:style>
  <w:style w:type="paragraph" w:styleId="MacroText">
    <w:name w:val="macro"/>
    <w:link w:val="MacroTextChar"/>
    <w:rsid w:val="0006579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/>
    </w:rPr>
  </w:style>
  <w:style w:type="character" w:customStyle="1" w:styleId="MacroTextChar">
    <w:name w:val="Macro Text Char"/>
    <w:link w:val="MacroText"/>
    <w:rsid w:val="0006579E"/>
    <w:rPr>
      <w:rFonts w:ascii="Arial Narrow" w:hAnsi="Arial Narrow"/>
      <w:lang w:val="en-US" w:eastAsia="en-US" w:bidi="ar-SA"/>
    </w:rPr>
  </w:style>
  <w:style w:type="paragraph" w:customStyle="1" w:styleId="RouteTitle">
    <w:name w:val="Route Title"/>
    <w:basedOn w:val="Normal"/>
    <w:rsid w:val="0006579E"/>
    <w:pPr>
      <w:keepLines/>
      <w:ind w:left="2520" w:right="720"/>
    </w:pPr>
    <w:rPr>
      <w:rFonts w:ascii="Book Antiqua" w:hAnsi="Book Antiqua"/>
      <w:sz w:val="36"/>
    </w:rPr>
  </w:style>
  <w:style w:type="character" w:customStyle="1" w:styleId="xw1">
    <w:name w:val="xw1"/>
    <w:rsid w:val="0006579E"/>
    <w:rPr>
      <w:rFonts w:ascii="Arial" w:hAnsi="Arial" w:cs="Arial" w:hint="default"/>
      <w:b/>
      <w:bCs/>
      <w:color w:val="336699"/>
      <w:sz w:val="20"/>
      <w:szCs w:val="20"/>
      <w:shd w:val="clear" w:color="auto" w:fill="FFFFFF"/>
    </w:rPr>
  </w:style>
  <w:style w:type="paragraph" w:customStyle="1" w:styleId="TableNumbers">
    <w:name w:val="Table Numbers"/>
    <w:basedOn w:val="Normal"/>
    <w:rsid w:val="0006579E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lang w:val="en-AU"/>
    </w:rPr>
  </w:style>
  <w:style w:type="character" w:customStyle="1" w:styleId="x210">
    <w:name w:val="x210"/>
    <w:rsid w:val="0006579E"/>
    <w:rPr>
      <w:rFonts w:ascii="Arial" w:hAnsi="Arial" w:cs="Arial" w:hint="default"/>
      <w:b/>
      <w:bCs/>
      <w:color w:val="000000"/>
      <w:sz w:val="20"/>
      <w:szCs w:val="20"/>
    </w:rPr>
  </w:style>
  <w:style w:type="character" w:customStyle="1" w:styleId="x811">
    <w:name w:val="x811"/>
    <w:rsid w:val="0006579E"/>
    <w:rPr>
      <w:rFonts w:ascii="Arial" w:hAnsi="Arial" w:cs="Arial" w:hint="default"/>
      <w:b w:val="0"/>
      <w:bCs w:val="0"/>
      <w:color w:val="000000"/>
      <w:sz w:val="20"/>
      <w:szCs w:val="20"/>
    </w:rPr>
  </w:style>
  <w:style w:type="character" w:customStyle="1" w:styleId="xc1">
    <w:name w:val="xc1"/>
    <w:rsid w:val="0006579E"/>
    <w:rPr>
      <w:rFonts w:ascii="Courier" w:hAnsi="Courier" w:hint="default"/>
      <w:color w:val="336699"/>
    </w:rPr>
  </w:style>
  <w:style w:type="character" w:customStyle="1" w:styleId="x2q1">
    <w:name w:val="x2q1"/>
    <w:rsid w:val="0006579E"/>
    <w:rPr>
      <w:rFonts w:ascii="Arial" w:hAnsi="Arial" w:cs="Arial" w:hint="default"/>
      <w:color w:val="CC0000"/>
      <w:sz w:val="20"/>
      <w:szCs w:val="20"/>
    </w:rPr>
  </w:style>
  <w:style w:type="paragraph" w:styleId="ListContinue2">
    <w:name w:val="List Continue 2"/>
    <w:basedOn w:val="Normal"/>
    <w:rsid w:val="0006579E"/>
    <w:rPr>
      <w:rFonts w:ascii="Book Antiqua" w:hAnsi="Book Antiqua"/>
    </w:rPr>
  </w:style>
  <w:style w:type="paragraph" w:customStyle="1" w:styleId="HRMS">
    <w:name w:val="HRMS"/>
    <w:basedOn w:val="Normal"/>
    <w:link w:val="HRMSChar"/>
    <w:qFormat/>
    <w:rsid w:val="0006579E"/>
    <w:pPr>
      <w:pageBreakBefore/>
    </w:pPr>
    <w:rPr>
      <w:rFonts w:ascii="Calibri" w:hAnsi="Calibri"/>
      <w:b/>
      <w:i/>
      <w:sz w:val="28"/>
      <w:szCs w:val="28"/>
    </w:rPr>
  </w:style>
  <w:style w:type="character" w:customStyle="1" w:styleId="HRMSChar">
    <w:name w:val="HRMS Char"/>
    <w:link w:val="HRMS"/>
    <w:rsid w:val="0006579E"/>
    <w:rPr>
      <w:rFonts w:ascii="Calibri" w:hAnsi="Calibri"/>
      <w:b/>
      <w:i/>
      <w:sz w:val="28"/>
      <w:szCs w:val="28"/>
      <w:lang w:val="en-US" w:eastAsia="en-US"/>
    </w:rPr>
  </w:style>
  <w:style w:type="character" w:customStyle="1" w:styleId="x551">
    <w:name w:val="x551"/>
    <w:rsid w:val="0006579E"/>
    <w:rPr>
      <w:rFonts w:ascii="Arial" w:hAnsi="Arial" w:cs="Arial" w:hint="default"/>
      <w:b/>
      <w:bCs/>
      <w:color w:val="336699"/>
      <w:sz w:val="20"/>
      <w:szCs w:val="20"/>
    </w:rPr>
  </w:style>
  <w:style w:type="paragraph" w:customStyle="1" w:styleId="Style2">
    <w:name w:val="Style2"/>
    <w:basedOn w:val="Normal"/>
    <w:next w:val="BodyText2"/>
    <w:qFormat/>
    <w:rsid w:val="0006579E"/>
    <w:pPr>
      <w:keepLines/>
      <w:spacing w:before="120"/>
    </w:pPr>
    <w:rPr>
      <w:rFonts w:ascii="Calibri" w:hAnsi="Calibri"/>
    </w:rPr>
  </w:style>
  <w:style w:type="paragraph" w:customStyle="1" w:styleId="Default">
    <w:name w:val="Default"/>
    <w:rsid w:val="000657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itlePage">
    <w:name w:val="Title Page"/>
    <w:rsid w:val="0006579E"/>
    <w:pPr>
      <w:spacing w:after="120"/>
      <w:ind w:left="3969"/>
    </w:pPr>
    <w:rPr>
      <w:rFonts w:ascii="Arial" w:hAnsi="Arial"/>
      <w:b/>
      <w:noProof/>
      <w:color w:val="000080"/>
      <w:sz w:val="48"/>
    </w:rPr>
  </w:style>
  <w:style w:type="paragraph" w:customStyle="1" w:styleId="DocumentControl1">
    <w:name w:val="DocumentControl1"/>
    <w:basedOn w:val="Heading1"/>
    <w:rsid w:val="0006579E"/>
    <w:pPr>
      <w:pageBreakBefore/>
      <w:numPr>
        <w:numId w:val="0"/>
      </w:numPr>
      <w:spacing w:before="240" w:after="240"/>
      <w:outlineLvl w:val="9"/>
    </w:pPr>
    <w:rPr>
      <w:color w:val="000080"/>
      <w:lang w:val="en-ZA"/>
    </w:rPr>
  </w:style>
  <w:style w:type="paragraph" w:customStyle="1" w:styleId="DocumentControl3">
    <w:name w:val="DocumentControl3"/>
    <w:basedOn w:val="Heading3"/>
    <w:rsid w:val="0006579E"/>
    <w:pPr>
      <w:numPr>
        <w:ilvl w:val="0"/>
        <w:numId w:val="0"/>
      </w:numPr>
      <w:tabs>
        <w:tab w:val="left" w:pos="2835"/>
      </w:tabs>
      <w:spacing w:after="60"/>
      <w:ind w:right="6521"/>
      <w:outlineLvl w:val="9"/>
    </w:pPr>
    <w:rPr>
      <w:b w:val="0"/>
      <w:color w:val="000080"/>
      <w:lang w:val="en-ZA"/>
    </w:rPr>
  </w:style>
  <w:style w:type="paragraph" w:customStyle="1" w:styleId="DocumentControl2">
    <w:name w:val="DocumentControl2"/>
    <w:basedOn w:val="Heading2"/>
    <w:rsid w:val="0006579E"/>
    <w:pPr>
      <w:numPr>
        <w:ilvl w:val="0"/>
        <w:numId w:val="0"/>
      </w:numPr>
      <w:spacing w:after="60"/>
      <w:ind w:right="6521"/>
      <w:outlineLvl w:val="9"/>
    </w:pPr>
    <w:rPr>
      <w:color w:val="000080"/>
      <w:sz w:val="28"/>
      <w:lang w:val="en-ZA"/>
    </w:rPr>
  </w:style>
  <w:style w:type="paragraph" w:customStyle="1" w:styleId="DocumentTitleFooter">
    <w:name w:val="Document Title Footer"/>
    <w:basedOn w:val="Footer"/>
    <w:rsid w:val="0006579E"/>
    <w:pPr>
      <w:tabs>
        <w:tab w:val="clear" w:pos="4320"/>
        <w:tab w:val="clear" w:pos="8640"/>
        <w:tab w:val="center" w:pos="4678"/>
        <w:tab w:val="right" w:pos="9356"/>
      </w:tabs>
      <w:jc w:val="left"/>
    </w:pPr>
    <w:rPr>
      <w:rFonts w:ascii="Book Antiqua" w:hAnsi="Book Antiqua"/>
      <w:i/>
      <w:noProof/>
      <w:color w:val="000080"/>
      <w:sz w:val="20"/>
      <w:lang w:val="en-GB"/>
    </w:rPr>
  </w:style>
  <w:style w:type="paragraph" w:customStyle="1" w:styleId="Bullet20">
    <w:name w:val="Bullet 2"/>
    <w:basedOn w:val="Bullet"/>
    <w:rsid w:val="0006579E"/>
    <w:pPr>
      <w:tabs>
        <w:tab w:val="clear" w:pos="360"/>
        <w:tab w:val="clear" w:pos="720"/>
        <w:tab w:val="num" w:pos="2628"/>
      </w:tabs>
      <w:spacing w:before="60" w:after="60"/>
      <w:ind w:left="2608" w:right="0" w:hanging="340"/>
    </w:pPr>
    <w:rPr>
      <w:sz w:val="22"/>
      <w:lang w:val="en-ZA"/>
    </w:rPr>
  </w:style>
  <w:style w:type="paragraph" w:customStyle="1" w:styleId="Body2">
    <w:name w:val="Body 2"/>
    <w:basedOn w:val="Body"/>
    <w:rsid w:val="0006579E"/>
    <w:pPr>
      <w:spacing w:after="120"/>
      <w:ind w:left="1985"/>
    </w:pPr>
    <w:rPr>
      <w:sz w:val="22"/>
      <w:lang w:val="en-ZA"/>
    </w:rPr>
  </w:style>
  <w:style w:type="paragraph" w:customStyle="1" w:styleId="BodyNumbered">
    <w:name w:val="Body Numbered"/>
    <w:basedOn w:val="Body"/>
    <w:rsid w:val="0006579E"/>
    <w:pPr>
      <w:tabs>
        <w:tab w:val="num" w:pos="2421"/>
        <w:tab w:val="left" w:pos="2835"/>
      </w:tabs>
      <w:spacing w:after="120"/>
      <w:ind w:left="2421" w:hanging="360"/>
    </w:pPr>
    <w:rPr>
      <w:sz w:val="22"/>
      <w:lang w:val="en-ZA"/>
    </w:rPr>
  </w:style>
  <w:style w:type="paragraph" w:customStyle="1" w:styleId="Textbox">
    <w:name w:val="Textbox"/>
    <w:basedOn w:val="Normal"/>
    <w:rsid w:val="0006579E"/>
    <w:pPr>
      <w:framePr w:hSpace="180" w:wrap="around" w:vAnchor="text" w:hAnchor="page" w:x="5185" w:y="9580"/>
    </w:pPr>
    <w:rPr>
      <w:rFonts w:ascii="Book Antiqua" w:hAnsi="Book Antiqua"/>
      <w:i/>
      <w:lang w:val="en-ZA"/>
    </w:rPr>
  </w:style>
  <w:style w:type="paragraph" w:customStyle="1" w:styleId="Intertitre2">
    <w:name w:val="Intertitre 2"/>
    <w:basedOn w:val="Normal"/>
    <w:rsid w:val="0006579E"/>
    <w:pPr>
      <w:keepNext/>
      <w:keepLines/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Univers" w:hAnsi="Univers"/>
      <w:b/>
      <w:sz w:val="22"/>
    </w:rPr>
  </w:style>
  <w:style w:type="paragraph" w:customStyle="1" w:styleId="scripts">
    <w:name w:val="scripts"/>
    <w:basedOn w:val="tty80"/>
    <w:rsid w:val="0006579E"/>
    <w:pPr>
      <w:ind w:left="2880"/>
    </w:pPr>
    <w:rPr>
      <w:sz w:val="18"/>
    </w:rPr>
  </w:style>
  <w:style w:type="paragraph" w:customStyle="1" w:styleId="ICONHand">
    <w:name w:val="ICON Hand"/>
    <w:rsid w:val="0006579E"/>
    <w:pPr>
      <w:keepNext/>
      <w:keepLines/>
    </w:pPr>
  </w:style>
  <w:style w:type="paragraph" w:customStyle="1" w:styleId="Title1">
    <w:name w:val="Title1"/>
    <w:rsid w:val="0006579E"/>
    <w:pPr>
      <w:keepLines/>
      <w:pBdr>
        <w:top w:val="single" w:sz="48" w:space="10" w:color="808080"/>
      </w:pBdr>
      <w:spacing w:before="120" w:after="120"/>
      <w:jc w:val="right"/>
    </w:pPr>
    <w:rPr>
      <w:rFonts w:ascii="Helvetica" w:hAnsi="Helvetica"/>
      <w:sz w:val="60"/>
    </w:rPr>
  </w:style>
  <w:style w:type="paragraph" w:customStyle="1" w:styleId="CoverLine">
    <w:name w:val="Cover Line"/>
    <w:basedOn w:val="Normal"/>
    <w:next w:val="Date"/>
    <w:rsid w:val="0006579E"/>
    <w:pPr>
      <w:pBdr>
        <w:top w:val="single" w:sz="24" w:space="1" w:color="auto"/>
      </w:pBdr>
    </w:pPr>
    <w:rPr>
      <w:rFonts w:ascii="Helvetica" w:hAnsi="Helvetica"/>
      <w:b/>
      <w:sz w:val="36"/>
    </w:rPr>
  </w:style>
  <w:style w:type="paragraph" w:styleId="Date">
    <w:name w:val="Date"/>
    <w:basedOn w:val="Normal"/>
    <w:next w:val="Heading1"/>
    <w:link w:val="DateChar"/>
    <w:rsid w:val="0006579E"/>
    <w:pPr>
      <w:spacing w:after="480"/>
    </w:pPr>
    <w:rPr>
      <w:rFonts w:ascii="Helvetica" w:hAnsi="Helvetica"/>
      <w:sz w:val="32"/>
    </w:rPr>
  </w:style>
  <w:style w:type="character" w:customStyle="1" w:styleId="DateChar">
    <w:name w:val="Date Char"/>
    <w:link w:val="Date"/>
    <w:rsid w:val="0006579E"/>
    <w:rPr>
      <w:rFonts w:ascii="Helvetica" w:hAnsi="Helvetica"/>
      <w:sz w:val="32"/>
      <w:lang w:val="en-US" w:eastAsia="en-US"/>
    </w:rPr>
  </w:style>
  <w:style w:type="paragraph" w:customStyle="1" w:styleId="ModuleTitle">
    <w:name w:val="Module Title"/>
    <w:basedOn w:val="Normal"/>
    <w:next w:val="ModuleSub-title"/>
    <w:rsid w:val="0006579E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ModuleSub-title">
    <w:name w:val="Module Sub-title"/>
    <w:basedOn w:val="Normal"/>
    <w:next w:val="Heading2"/>
    <w:rsid w:val="0006579E"/>
    <w:pPr>
      <w:jc w:val="center"/>
    </w:pPr>
    <w:rPr>
      <w:rFonts w:ascii="Helvetica" w:hAnsi="Helvetica"/>
      <w:sz w:val="36"/>
    </w:rPr>
  </w:style>
  <w:style w:type="paragraph" w:customStyle="1" w:styleId="BulletShade">
    <w:name w:val="Bullet Shade"/>
    <w:basedOn w:val="Bullet"/>
    <w:rsid w:val="0006579E"/>
    <w:pPr>
      <w:keepLines/>
      <w:shd w:val="pct10" w:color="auto" w:fill="auto"/>
      <w:tabs>
        <w:tab w:val="clear" w:pos="360"/>
        <w:tab w:val="clear" w:pos="720"/>
        <w:tab w:val="num" w:pos="2345"/>
      </w:tabs>
      <w:spacing w:before="240"/>
      <w:ind w:right="0" w:hanging="720"/>
      <w:jc w:val="left"/>
    </w:pPr>
    <w:rPr>
      <w:rFonts w:ascii="Helvetica" w:hAnsi="Helvetica"/>
      <w:sz w:val="36"/>
    </w:rPr>
  </w:style>
  <w:style w:type="paragraph" w:customStyle="1" w:styleId="Sub-Bullet">
    <w:name w:val="Sub-Bullet"/>
    <w:basedOn w:val="Normal"/>
    <w:rsid w:val="0006579E"/>
    <w:pPr>
      <w:keepLines/>
      <w:spacing w:before="240"/>
      <w:ind w:left="1440" w:hanging="720"/>
    </w:pPr>
    <w:rPr>
      <w:rFonts w:ascii="Helvetica" w:hAnsi="Helvetica"/>
      <w:b/>
      <w:sz w:val="32"/>
    </w:rPr>
  </w:style>
  <w:style w:type="paragraph" w:customStyle="1" w:styleId="Definition">
    <w:name w:val="Definition"/>
    <w:basedOn w:val="Normal"/>
    <w:rsid w:val="0006579E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ClassTitle">
    <w:name w:val="Class Title"/>
    <w:basedOn w:val="Heading1"/>
    <w:next w:val="ModuleSub-title"/>
    <w:rsid w:val="0006579E"/>
    <w:pPr>
      <w:keepNext w:val="0"/>
      <w:keepLines/>
      <w:numPr>
        <w:numId w:val="0"/>
      </w:numPr>
      <w:spacing w:before="1440" w:after="1440"/>
      <w:ind w:left="2880" w:right="720"/>
      <w:jc w:val="right"/>
      <w:outlineLvl w:val="9"/>
    </w:pPr>
    <w:rPr>
      <w:rFonts w:ascii="Helvetica" w:hAnsi="Helvetica"/>
      <w:caps w:val="0"/>
      <w:kern w:val="0"/>
      <w:sz w:val="48"/>
    </w:rPr>
  </w:style>
  <w:style w:type="paragraph" w:customStyle="1" w:styleId="header2">
    <w:name w:val="header 2"/>
    <w:basedOn w:val="Heading2"/>
    <w:rsid w:val="0006579E"/>
    <w:pPr>
      <w:keepNext w:val="0"/>
      <w:numPr>
        <w:ilvl w:val="0"/>
        <w:numId w:val="0"/>
      </w:numPr>
      <w:spacing w:before="0" w:after="0" w:line="240" w:lineRule="atLeast"/>
      <w:jc w:val="center"/>
      <w:outlineLvl w:val="9"/>
    </w:pPr>
    <w:rPr>
      <w:rFonts w:ascii="Helvetica" w:hAnsi="Helvetica"/>
      <w:sz w:val="36"/>
    </w:rPr>
  </w:style>
  <w:style w:type="paragraph" w:customStyle="1" w:styleId="ChapterIntro">
    <w:name w:val="Chapter Intro"/>
    <w:basedOn w:val="BodyText"/>
    <w:rsid w:val="0006579E"/>
    <w:pPr>
      <w:spacing w:before="120"/>
      <w:ind w:right="1800"/>
    </w:pPr>
    <w:rPr>
      <w:rFonts w:ascii="Book Antiqua" w:hAnsi="Book Antiqua"/>
    </w:rPr>
  </w:style>
  <w:style w:type="paragraph" w:customStyle="1" w:styleId="ICONLightBulb">
    <w:name w:val="ICON LightBulb"/>
    <w:rsid w:val="0006579E"/>
    <w:pPr>
      <w:keepNext/>
      <w:keepLines/>
    </w:pPr>
  </w:style>
  <w:style w:type="paragraph" w:customStyle="1" w:styleId="ICONDocument">
    <w:name w:val="ICON Document"/>
    <w:rsid w:val="0006579E"/>
    <w:pPr>
      <w:keepNext/>
      <w:keepLines/>
    </w:pPr>
  </w:style>
  <w:style w:type="paragraph" w:customStyle="1" w:styleId="ICONForm">
    <w:name w:val="ICON Form"/>
    <w:rsid w:val="0006579E"/>
    <w:pPr>
      <w:keepNext/>
      <w:keepLines/>
    </w:pPr>
  </w:style>
  <w:style w:type="paragraph" w:customStyle="1" w:styleId="ICONWarningSign1">
    <w:name w:val="ICON WarningSign1"/>
    <w:rsid w:val="0006579E"/>
    <w:pPr>
      <w:keepNext/>
      <w:keepLines/>
    </w:pPr>
  </w:style>
  <w:style w:type="paragraph" w:customStyle="1" w:styleId="ICONReport">
    <w:name w:val="ICON Report"/>
    <w:rsid w:val="0006579E"/>
    <w:pPr>
      <w:keepNext/>
      <w:keepLines/>
    </w:pPr>
  </w:style>
  <w:style w:type="paragraph" w:customStyle="1" w:styleId="PICArrow">
    <w:name w:val="PIC Arrow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PICMgmtandControl">
    <w:name w:val="PIC Mgmt and Control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BMPDownArrow">
    <w:name w:val="BMP Down Arrow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BMPUpArrow">
    <w:name w:val="BMP Up Arrow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BMPDownArrow1">
    <w:name w:val="BMP Down Arrow1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BMPUpArrow1">
    <w:name w:val="BMP Up Arrow1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ICONDocument1">
    <w:name w:val="ICON Document1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ICONReport1">
    <w:name w:val="ICON Report1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ICONWarningSign">
    <w:name w:val="ICON WarningSign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ICONWarningSign2">
    <w:name w:val="ICON WarningSign2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ICONWarningSign3">
    <w:name w:val="ICON WarningSign3"/>
    <w:rsid w:val="0006579E"/>
    <w:pPr>
      <w:keepLines/>
    </w:pPr>
    <w:rPr>
      <w:rFonts w:ascii="Book Antiqua" w:hAnsi="Book Antiqua"/>
      <w:sz w:val="16"/>
    </w:rPr>
  </w:style>
  <w:style w:type="paragraph" w:customStyle="1" w:styleId="Sub-topic">
    <w:name w:val="Sub-topic"/>
    <w:basedOn w:val="Normal"/>
    <w:rsid w:val="0006579E"/>
    <w:rPr>
      <w:rFonts w:ascii="Book Antiqua" w:hAnsi="Book Antiqua"/>
    </w:rPr>
  </w:style>
  <w:style w:type="paragraph" w:customStyle="1" w:styleId="BMPCopyrightNotice">
    <w:name w:val="BMP Copyright Notice"/>
    <w:rsid w:val="0006579E"/>
    <w:rPr>
      <w:rFonts w:ascii="Book Antiqua" w:hAnsi="Book Antiqua"/>
    </w:rPr>
  </w:style>
  <w:style w:type="paragraph" w:customStyle="1" w:styleId="PICOracleServices">
    <w:name w:val="PIC Oracle Services"/>
    <w:rsid w:val="0006579E"/>
  </w:style>
  <w:style w:type="paragraph" w:customStyle="1" w:styleId="PICOracleLogo">
    <w:name w:val="PIC Oracle Logo"/>
    <w:rsid w:val="0006579E"/>
    <w:rPr>
      <w:rFonts w:ascii="Book Antiqua" w:hAnsi="Book Antiqua"/>
    </w:rPr>
  </w:style>
  <w:style w:type="paragraph" w:customStyle="1" w:styleId="PICCopyrightNotice">
    <w:name w:val="PIC Copyright Notice"/>
    <w:rsid w:val="0006579E"/>
  </w:style>
  <w:style w:type="paragraph" w:customStyle="1" w:styleId="Heading30">
    <w:name w:val="Heading3"/>
    <w:basedOn w:val="Normal"/>
    <w:rsid w:val="0006579E"/>
    <w:rPr>
      <w:rFonts w:ascii="Times" w:hAnsi="Times"/>
      <w:noProof/>
    </w:rPr>
  </w:style>
  <w:style w:type="paragraph" w:customStyle="1" w:styleId="PICAACopyright">
    <w:name w:val="PIC AACopyright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PICAAWelcome">
    <w:name w:val="PIC AAWelcome"/>
    <w:rsid w:val="0006579E"/>
    <w:rPr>
      <w:rFonts w:ascii="Book Antiqua" w:hAnsi="Book Antiqua"/>
    </w:rPr>
  </w:style>
  <w:style w:type="paragraph" w:customStyle="1" w:styleId="PICAACompass">
    <w:name w:val="PIC AACompass"/>
    <w:rsid w:val="0006579E"/>
  </w:style>
  <w:style w:type="paragraph" w:customStyle="1" w:styleId="PICAAWelcome1">
    <w:name w:val="PIC AAWelcome1"/>
    <w:rsid w:val="0006579E"/>
    <w:rPr>
      <w:rFonts w:ascii="Book Antiqua" w:hAnsi="Book Antiqua"/>
    </w:rPr>
  </w:style>
  <w:style w:type="paragraph" w:customStyle="1" w:styleId="PICAAWelcome2">
    <w:name w:val="PIC AAWelcome2"/>
    <w:rsid w:val="0006579E"/>
    <w:rPr>
      <w:rFonts w:ascii="Book Antiqua" w:hAnsi="Book Antiqua"/>
    </w:rPr>
  </w:style>
  <w:style w:type="paragraph" w:customStyle="1" w:styleId="PICAAWelcome3">
    <w:name w:val="PIC AAWelcome3"/>
    <w:rsid w:val="0006579E"/>
    <w:rPr>
      <w:rFonts w:ascii="Book Antiqua" w:hAnsi="Book Antiqua"/>
    </w:rPr>
  </w:style>
  <w:style w:type="paragraph" w:customStyle="1" w:styleId="PICAACompass1">
    <w:name w:val="PIC AACompass1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PICAACompass2">
    <w:name w:val="PIC AACompass2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PICAACompass3">
    <w:name w:val="PIC AACompass3"/>
    <w:rsid w:val="0006579E"/>
    <w:rPr>
      <w:rFonts w:ascii="Book Antiqua" w:hAnsi="Book Antiqua"/>
    </w:rPr>
  </w:style>
  <w:style w:type="paragraph" w:customStyle="1" w:styleId="PICAACompass4">
    <w:name w:val="PIC AACompass4"/>
    <w:rsid w:val="0006579E"/>
    <w:pPr>
      <w:spacing w:before="120" w:after="120"/>
      <w:ind w:left="2520"/>
    </w:pPr>
    <w:rPr>
      <w:rFonts w:ascii="Book Antiqua" w:hAnsi="Book Antiqua"/>
    </w:rPr>
  </w:style>
  <w:style w:type="paragraph" w:customStyle="1" w:styleId="PICAACompass5">
    <w:name w:val="PIC AACompass5"/>
    <w:rsid w:val="0006579E"/>
  </w:style>
  <w:style w:type="paragraph" w:customStyle="1" w:styleId="PICAACompass6">
    <w:name w:val="PIC AACompass6"/>
    <w:rsid w:val="0006579E"/>
  </w:style>
  <w:style w:type="paragraph" w:customStyle="1" w:styleId="AIMNote">
    <w:name w:val="AIM Note"/>
    <w:basedOn w:val="BodyText"/>
    <w:rsid w:val="0006579E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spacing w:before="120"/>
      <w:ind w:left="1152" w:right="5040" w:hanging="1152"/>
    </w:pPr>
    <w:rPr>
      <w:rFonts w:ascii="Times New Roman" w:hAnsi="Times New Roman"/>
      <w:vanish/>
    </w:rPr>
  </w:style>
  <w:style w:type="paragraph" w:customStyle="1" w:styleId="HelpNote">
    <w:name w:val="Help Note"/>
    <w:basedOn w:val="AIMNote"/>
    <w:rsid w:val="0006579E"/>
    <w:pPr>
      <w:shd w:val="solid" w:color="00FF00" w:fill="auto"/>
      <w:ind w:left="1260" w:hanging="1260"/>
    </w:pPr>
  </w:style>
  <w:style w:type="paragraph" w:customStyle="1" w:styleId="TableTextUSseed">
    <w:name w:val="Table Text: USseed"/>
    <w:basedOn w:val="Normal"/>
    <w:rsid w:val="0006579E"/>
    <w:pPr>
      <w:keepLines/>
      <w:ind w:left="108"/>
    </w:pPr>
    <w:rPr>
      <w:rFonts w:ascii="Book Antiqua" w:hAnsi="Book Antiqua"/>
      <w:color w:val="FF0000"/>
      <w:sz w:val="16"/>
    </w:rPr>
  </w:style>
  <w:style w:type="paragraph" w:customStyle="1" w:styleId="Directive">
    <w:name w:val="Directive"/>
    <w:basedOn w:val="BodyText"/>
    <w:rsid w:val="0006579E"/>
    <w:pPr>
      <w:keepLines/>
      <w:spacing w:before="240"/>
    </w:pPr>
    <w:rPr>
      <w:rFonts w:ascii="Times New Roman" w:hAnsi="Times New Roman"/>
      <w:b/>
    </w:rPr>
  </w:style>
  <w:style w:type="paragraph" w:customStyle="1" w:styleId="Note1">
    <w:name w:val="Note 1"/>
    <w:basedOn w:val="BodyText"/>
    <w:rsid w:val="0006579E"/>
    <w:pPr>
      <w:spacing w:before="240"/>
      <w:ind w:left="432"/>
    </w:pPr>
    <w:rPr>
      <w:rFonts w:ascii="Times New Roman" w:hAnsi="Times New Roman"/>
    </w:rPr>
  </w:style>
  <w:style w:type="paragraph" w:customStyle="1" w:styleId="Note3">
    <w:name w:val="Note 3"/>
    <w:basedOn w:val="Note1"/>
    <w:rsid w:val="0006579E"/>
    <w:pPr>
      <w:ind w:left="1296"/>
    </w:pPr>
  </w:style>
  <w:style w:type="paragraph" w:customStyle="1" w:styleId="Notelist1">
    <w:name w:val="Note list 1"/>
    <w:basedOn w:val="Note1"/>
    <w:rsid w:val="0006579E"/>
    <w:pPr>
      <w:tabs>
        <w:tab w:val="num" w:pos="1224"/>
        <w:tab w:val="left" w:pos="1296"/>
      </w:tabs>
      <w:spacing w:before="0"/>
      <w:ind w:left="1224" w:hanging="360"/>
    </w:pPr>
  </w:style>
  <w:style w:type="paragraph" w:customStyle="1" w:styleId="Task1">
    <w:name w:val="Task 1"/>
    <w:basedOn w:val="BodyText"/>
    <w:rsid w:val="0006579E"/>
    <w:pPr>
      <w:tabs>
        <w:tab w:val="left" w:pos="432"/>
      </w:tabs>
      <w:spacing w:before="240"/>
      <w:ind w:left="432" w:hanging="432"/>
    </w:pPr>
    <w:rPr>
      <w:rFonts w:ascii="Times New Roman" w:hAnsi="Times New Roman"/>
    </w:rPr>
  </w:style>
  <w:style w:type="paragraph" w:customStyle="1" w:styleId="Task2">
    <w:name w:val="Task 2"/>
    <w:basedOn w:val="BodyText"/>
    <w:rsid w:val="0006579E"/>
    <w:pPr>
      <w:tabs>
        <w:tab w:val="num" w:pos="792"/>
        <w:tab w:val="left" w:pos="864"/>
      </w:tabs>
      <w:spacing w:before="240"/>
      <w:ind w:left="792" w:hanging="360"/>
    </w:pPr>
    <w:rPr>
      <w:rFonts w:ascii="Times New Roman" w:hAnsi="Times New Roman"/>
    </w:rPr>
  </w:style>
  <w:style w:type="paragraph" w:customStyle="1" w:styleId="Note2">
    <w:name w:val="Note 2"/>
    <w:basedOn w:val="Note1"/>
    <w:rsid w:val="0006579E"/>
    <w:pPr>
      <w:ind w:left="864"/>
    </w:pPr>
  </w:style>
  <w:style w:type="paragraph" w:customStyle="1" w:styleId="Notelist2">
    <w:name w:val="Note list 2"/>
    <w:basedOn w:val="Note1"/>
    <w:rsid w:val="0006579E"/>
    <w:pPr>
      <w:tabs>
        <w:tab w:val="num" w:pos="1656"/>
        <w:tab w:val="left" w:pos="1728"/>
      </w:tabs>
      <w:spacing w:before="0"/>
      <w:ind w:left="1656" w:hanging="360"/>
    </w:pPr>
  </w:style>
  <w:style w:type="paragraph" w:customStyle="1" w:styleId="BoxText">
    <w:name w:val="Box Text"/>
    <w:basedOn w:val="BodyText"/>
    <w:rsid w:val="0006579E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120"/>
      <w:ind w:left="432"/>
    </w:pPr>
    <w:rPr>
      <w:rFonts w:ascii="Times New Roman" w:hAnsi="Times New Roman"/>
    </w:rPr>
  </w:style>
  <w:style w:type="paragraph" w:customStyle="1" w:styleId="tablepal8">
    <w:name w:val="tablepal8"/>
    <w:basedOn w:val="Normal"/>
    <w:rsid w:val="0006579E"/>
    <w:pPr>
      <w:tabs>
        <w:tab w:val="left" w:pos="0"/>
        <w:tab w:val="left" w:pos="720"/>
        <w:tab w:val="left" w:pos="1440"/>
        <w:tab w:val="left" w:pos="2160"/>
      </w:tabs>
      <w:overflowPunct w:val="0"/>
      <w:autoSpaceDE w:val="0"/>
      <w:autoSpaceDN w:val="0"/>
      <w:adjustRightInd w:val="0"/>
      <w:spacing w:before="58" w:after="86" w:line="178" w:lineRule="atLeast"/>
      <w:textAlignment w:val="baseline"/>
    </w:pPr>
    <w:rPr>
      <w:rFonts w:ascii="Palatino" w:hAnsi="Palatino"/>
      <w:sz w:val="16"/>
    </w:rPr>
  </w:style>
  <w:style w:type="paragraph" w:customStyle="1" w:styleId="RowHeadings">
    <w:name w:val="Row Headings"/>
    <w:basedOn w:val="Normal"/>
    <w:rsid w:val="0006579E"/>
    <w:pPr>
      <w:keepLines/>
      <w:widowControl w:val="0"/>
      <w:suppressAutoHyphens/>
    </w:pPr>
    <w:rPr>
      <w:b/>
      <w:sz w:val="18"/>
    </w:rPr>
  </w:style>
  <w:style w:type="character" w:customStyle="1" w:styleId="userinput2">
    <w:name w:val="user_input2"/>
    <w:basedOn w:val="DefaultParagraphFont"/>
    <w:rsid w:val="0006579E"/>
  </w:style>
  <w:style w:type="paragraph" w:customStyle="1" w:styleId="Answer">
    <w:name w:val="Answer"/>
    <w:basedOn w:val="Normal"/>
    <w:rsid w:val="0006579E"/>
    <w:pPr>
      <w:spacing w:before="60" w:after="60"/>
    </w:pPr>
    <w:rPr>
      <w:rFonts w:ascii="Book Antiqua" w:hAnsi="Book Antiqua" w:cs="Arial"/>
      <w:color w:val="0000FF"/>
      <w:sz w:val="22"/>
      <w:lang w:val="en-ZA" w:eastAsia="en-GB"/>
    </w:rPr>
  </w:style>
  <w:style w:type="paragraph" w:customStyle="1" w:styleId="Notelist3">
    <w:name w:val="Note list 3"/>
    <w:basedOn w:val="Normal"/>
    <w:rsid w:val="0006579E"/>
    <w:pPr>
      <w:tabs>
        <w:tab w:val="num" w:pos="2088"/>
        <w:tab w:val="left" w:pos="2160"/>
      </w:tabs>
      <w:ind w:left="2088" w:hanging="360"/>
    </w:pPr>
  </w:style>
  <w:style w:type="paragraph" w:customStyle="1" w:styleId="Task3">
    <w:name w:val="Task 3"/>
    <w:basedOn w:val="BodyText"/>
    <w:rsid w:val="0006579E"/>
    <w:pPr>
      <w:tabs>
        <w:tab w:val="num" w:pos="1080"/>
        <w:tab w:val="left" w:pos="1296"/>
      </w:tabs>
      <w:spacing w:before="240"/>
      <w:ind w:left="1080" w:hanging="360"/>
    </w:pPr>
    <w:rPr>
      <w:rFonts w:ascii="Times New Roman" w:hAnsi="Times New Roman"/>
    </w:rPr>
  </w:style>
  <w:style w:type="paragraph" w:customStyle="1" w:styleId="VariableHeader">
    <w:name w:val="Variable Header"/>
    <w:basedOn w:val="Normal"/>
    <w:rsid w:val="0006579E"/>
    <w:pPr>
      <w:jc w:val="center"/>
    </w:pPr>
    <w:rPr>
      <w:rFonts w:ascii="Comic Sans MS" w:hAnsi="Comic Sans MS"/>
      <w:b/>
    </w:rPr>
  </w:style>
  <w:style w:type="paragraph" w:customStyle="1" w:styleId="Table">
    <w:name w:val="Table"/>
    <w:basedOn w:val="BodyText"/>
    <w:rsid w:val="0006579E"/>
    <w:pPr>
      <w:spacing w:before="60" w:after="60"/>
    </w:pPr>
    <w:rPr>
      <w:rFonts w:ascii="Times New Roman" w:hAnsi="Times New Roman"/>
      <w:sz w:val="22"/>
    </w:rPr>
  </w:style>
  <w:style w:type="paragraph" w:customStyle="1" w:styleId="Instructor">
    <w:name w:val="Instructor"/>
    <w:basedOn w:val="Normal"/>
    <w:rsid w:val="0006579E"/>
    <w:pPr>
      <w:spacing w:before="60"/>
    </w:pPr>
    <w:rPr>
      <w:color w:val="0000FF"/>
    </w:rPr>
  </w:style>
  <w:style w:type="character" w:styleId="FootnoteReference">
    <w:name w:val="footnote reference"/>
    <w:rsid w:val="0006579E"/>
    <w:rPr>
      <w:sz w:val="20"/>
      <w:vertAlign w:val="superscript"/>
    </w:rPr>
  </w:style>
  <w:style w:type="paragraph" w:styleId="Revision">
    <w:name w:val="Revision"/>
    <w:hidden/>
    <w:uiPriority w:val="99"/>
    <w:semiHidden/>
    <w:rsid w:val="0006579E"/>
    <w:rPr>
      <w:sz w:val="24"/>
      <w:szCs w:val="24"/>
    </w:rPr>
  </w:style>
  <w:style w:type="paragraph" w:customStyle="1" w:styleId="WW-CommentText">
    <w:name w:val="WW-Comment Text"/>
    <w:basedOn w:val="Normal"/>
    <w:uiPriority w:val="99"/>
    <w:rsid w:val="0006579E"/>
    <w:pPr>
      <w:suppressAutoHyphens/>
      <w:jc w:val="both"/>
    </w:pPr>
    <w:rPr>
      <w:lang w:val="en-GB" w:eastAsia="ar-SA"/>
    </w:rPr>
  </w:style>
  <w:style w:type="paragraph" w:customStyle="1" w:styleId="1Body">
    <w:name w:val="1 Body"/>
    <w:basedOn w:val="Normal"/>
    <w:rsid w:val="0006579E"/>
    <w:pPr>
      <w:keepLines/>
      <w:spacing w:before="60" w:after="60"/>
      <w:jc w:val="both"/>
    </w:pPr>
    <w:rPr>
      <w:rFonts w:eastAsia="Calibri"/>
      <w:sz w:val="22"/>
      <w:lang w:val="ru-RU"/>
    </w:rPr>
  </w:style>
  <w:style w:type="paragraph" w:styleId="BlockText">
    <w:name w:val="Block Text"/>
    <w:basedOn w:val="Normal"/>
    <w:rsid w:val="003F66B2"/>
    <w:rPr>
      <w:lang w:val="en-GB"/>
    </w:rPr>
  </w:style>
  <w:style w:type="table" w:styleId="TableGrid">
    <w:name w:val="Table Grid"/>
    <w:basedOn w:val="TableNormal"/>
    <w:uiPriority w:val="39"/>
    <w:rsid w:val="00676D85"/>
    <w:rPr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9E0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028C"/>
    <w:rPr>
      <w:rFonts w:ascii="Courier New" w:hAnsi="Courier New" w:cs="Courier New"/>
      <w:lang w:val="en-IN" w:eastAsia="en-IN"/>
    </w:rPr>
  </w:style>
  <w:style w:type="character" w:customStyle="1" w:styleId="kwd">
    <w:name w:val="kwd"/>
    <w:basedOn w:val="DefaultParagraphFont"/>
    <w:rsid w:val="009E028C"/>
  </w:style>
  <w:style w:type="character" w:customStyle="1" w:styleId="pln">
    <w:name w:val="pln"/>
    <w:basedOn w:val="DefaultParagraphFont"/>
    <w:rsid w:val="009E028C"/>
  </w:style>
  <w:style w:type="character" w:customStyle="1" w:styleId="pun">
    <w:name w:val="pun"/>
    <w:basedOn w:val="DefaultParagraphFont"/>
    <w:rsid w:val="009E028C"/>
  </w:style>
  <w:style w:type="character" w:customStyle="1" w:styleId="lit">
    <w:name w:val="lit"/>
    <w:basedOn w:val="DefaultParagraphFont"/>
    <w:rsid w:val="009E028C"/>
  </w:style>
  <w:style w:type="character" w:customStyle="1" w:styleId="ListParagraphChar">
    <w:name w:val="List Paragraph Char"/>
    <w:link w:val="ListParagraph"/>
    <w:uiPriority w:val="34"/>
    <w:rsid w:val="00CC6188"/>
    <w:rPr>
      <w:sz w:val="24"/>
      <w:szCs w:val="24"/>
    </w:rPr>
  </w:style>
  <w:style w:type="paragraph" w:customStyle="1" w:styleId="a">
    <w:name w:val="Таблица"/>
    <w:basedOn w:val="Normal"/>
    <w:rsid w:val="00A45A63"/>
    <w:pPr>
      <w:spacing w:line="360" w:lineRule="auto"/>
    </w:pPr>
    <w:rPr>
      <w:sz w:val="20"/>
      <w:szCs w:val="20"/>
    </w:rPr>
  </w:style>
  <w:style w:type="paragraph" w:customStyle="1" w:styleId="Style3">
    <w:name w:val="Style3"/>
    <w:basedOn w:val="ListParagraph"/>
    <w:link w:val="Style3Char"/>
    <w:qFormat/>
    <w:rsid w:val="00A45A63"/>
    <w:pPr>
      <w:widowControl w:val="0"/>
      <w:adjustRightInd w:val="0"/>
      <w:spacing w:after="120"/>
      <w:ind w:left="720"/>
      <w:jc w:val="both"/>
      <w:textAlignment w:val="baseline"/>
    </w:pPr>
    <w:rPr>
      <w:rFonts w:ascii="Arial" w:hAnsi="Arial" w:cs="Arial"/>
      <w:b/>
      <w:i/>
      <w:sz w:val="22"/>
      <w:szCs w:val="22"/>
      <w:lang w:val="en-GB" w:eastAsia="en-GB"/>
    </w:rPr>
  </w:style>
  <w:style w:type="character" w:customStyle="1" w:styleId="Style3Char">
    <w:name w:val="Style3 Char"/>
    <w:link w:val="Style3"/>
    <w:rsid w:val="00A45A63"/>
    <w:rPr>
      <w:rFonts w:ascii="Arial" w:hAnsi="Arial" w:cs="Arial"/>
      <w:b/>
      <w:i/>
      <w:sz w:val="22"/>
      <w:szCs w:val="22"/>
      <w:lang w:val="en-GB" w:eastAsia="en-GB"/>
    </w:rPr>
  </w:style>
  <w:style w:type="paragraph" w:customStyle="1" w:styleId="BulletList4">
    <w:name w:val="Bullet List 4"/>
    <w:basedOn w:val="Normal"/>
    <w:rsid w:val="00A45A63"/>
    <w:pPr>
      <w:numPr>
        <w:numId w:val="13"/>
      </w:numPr>
      <w:spacing w:line="264" w:lineRule="auto"/>
      <w:jc w:val="both"/>
    </w:pPr>
    <w:rPr>
      <w:rFonts w:ascii="Arial" w:hAnsi="Arial"/>
      <w:sz w:val="20"/>
      <w:szCs w:val="20"/>
    </w:rPr>
  </w:style>
  <w:style w:type="character" w:customStyle="1" w:styleId="cf01">
    <w:name w:val="cf01"/>
    <w:basedOn w:val="DefaultParagraphFont"/>
    <w:rsid w:val="007E40B7"/>
    <w:rPr>
      <w:rFonts w:ascii="Segoe UI" w:hAnsi="Segoe UI" w:cs="Segoe UI" w:hint="default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C21136"/>
    <w:pPr>
      <w:widowControl w:val="0"/>
      <w:autoSpaceDE w:val="0"/>
      <w:autoSpaceDN w:val="0"/>
      <w:ind w:left="107"/>
    </w:pPr>
    <w:rPr>
      <w:rFonts w:ascii="Book Antiqua" w:eastAsia="Book Antiqua" w:hAnsi="Book Antiqua" w:cs="Book Antiqua"/>
      <w:sz w:val="22"/>
      <w:szCs w:val="22"/>
    </w:rPr>
  </w:style>
  <w:style w:type="character" w:customStyle="1" w:styleId="WW8Num1z0">
    <w:name w:val="WW8Num1z0"/>
    <w:rsid w:val="00803099"/>
    <w:rPr>
      <w:rFonts w:ascii="Symbol" w:hAnsi="Symbol"/>
    </w:rPr>
  </w:style>
  <w:style w:type="character" w:customStyle="1" w:styleId="WW8Num3z0">
    <w:name w:val="WW8Num3z0"/>
    <w:rsid w:val="00803099"/>
    <w:rPr>
      <w:rFonts w:ascii="Symbol" w:hAnsi="Symbol"/>
    </w:rPr>
  </w:style>
  <w:style w:type="character" w:customStyle="1" w:styleId="WW8Num6z0">
    <w:name w:val="WW8Num6z0"/>
    <w:rsid w:val="00803099"/>
    <w:rPr>
      <w:rFonts w:ascii="Symbol" w:hAnsi="Symbol"/>
    </w:rPr>
  </w:style>
  <w:style w:type="character" w:customStyle="1" w:styleId="WW8Num7z0">
    <w:name w:val="WW8Num7z0"/>
    <w:rsid w:val="00803099"/>
    <w:rPr>
      <w:rFonts w:ascii="Courier New" w:hAnsi="Courier New"/>
    </w:rPr>
  </w:style>
  <w:style w:type="character" w:customStyle="1" w:styleId="WW8Num8z0">
    <w:name w:val="WW8Num8z0"/>
    <w:rsid w:val="00803099"/>
    <w:rPr>
      <w:rFonts w:ascii="Symbol" w:hAnsi="Symbol"/>
    </w:rPr>
  </w:style>
  <w:style w:type="character" w:customStyle="1" w:styleId="WW8Num10z0">
    <w:name w:val="WW8Num10z0"/>
    <w:rsid w:val="00803099"/>
    <w:rPr>
      <w:rFonts w:ascii="Courier New" w:hAnsi="Courier New"/>
    </w:rPr>
  </w:style>
  <w:style w:type="character" w:customStyle="1" w:styleId="WW8Num14z0">
    <w:name w:val="WW8Num14z0"/>
    <w:rsid w:val="00803099"/>
    <w:rPr>
      <w:rFonts w:ascii="Symbol" w:hAnsi="Symbol"/>
      <w:sz w:val="18"/>
    </w:rPr>
  </w:style>
  <w:style w:type="character" w:customStyle="1" w:styleId="WW8Num15z0">
    <w:name w:val="WW8Num15z0"/>
    <w:rsid w:val="00803099"/>
    <w:rPr>
      <w:rFonts w:ascii="Symbol" w:hAnsi="Symbol"/>
      <w:sz w:val="18"/>
    </w:rPr>
  </w:style>
  <w:style w:type="character" w:customStyle="1" w:styleId="WW8Num16z0">
    <w:name w:val="WW8Num16z0"/>
    <w:rsid w:val="00803099"/>
    <w:rPr>
      <w:rFonts w:ascii="Symbol" w:hAnsi="Symbol"/>
      <w:sz w:val="18"/>
    </w:rPr>
  </w:style>
  <w:style w:type="character" w:customStyle="1" w:styleId="WW8Num17z0">
    <w:name w:val="WW8Num17z0"/>
    <w:rsid w:val="00803099"/>
    <w:rPr>
      <w:rFonts w:ascii="Symbol" w:hAnsi="Symbol"/>
      <w:sz w:val="18"/>
    </w:rPr>
  </w:style>
  <w:style w:type="character" w:customStyle="1" w:styleId="WW-Absatz-Standardschriftart">
    <w:name w:val="WW-Absatz-Standardschriftart"/>
    <w:rsid w:val="00803099"/>
  </w:style>
  <w:style w:type="character" w:customStyle="1" w:styleId="WW-WW8Num1z0">
    <w:name w:val="WW-WW8Num1z0"/>
    <w:rsid w:val="00803099"/>
    <w:rPr>
      <w:rFonts w:ascii="Symbol" w:hAnsi="Symbol"/>
    </w:rPr>
  </w:style>
  <w:style w:type="character" w:customStyle="1" w:styleId="WW8Num4z0">
    <w:name w:val="WW8Num4z0"/>
    <w:rsid w:val="00803099"/>
    <w:rPr>
      <w:rFonts w:ascii="Symbol" w:hAnsi="Symbol"/>
    </w:rPr>
  </w:style>
  <w:style w:type="character" w:customStyle="1" w:styleId="WW-WW8Num7z0">
    <w:name w:val="WW-WW8Num7z0"/>
    <w:rsid w:val="00803099"/>
    <w:rPr>
      <w:rFonts w:ascii="Symbol" w:hAnsi="Symbol"/>
    </w:rPr>
  </w:style>
  <w:style w:type="character" w:customStyle="1" w:styleId="WW-WW8Num8z0">
    <w:name w:val="WW-WW8Num8z0"/>
    <w:rsid w:val="00803099"/>
    <w:rPr>
      <w:rFonts w:ascii="Courier New" w:hAnsi="Courier New"/>
    </w:rPr>
  </w:style>
  <w:style w:type="character" w:customStyle="1" w:styleId="WW-WW8Num10z0">
    <w:name w:val="WW-WW8Num10z0"/>
    <w:rsid w:val="00803099"/>
    <w:rPr>
      <w:rFonts w:ascii="Symbol" w:hAnsi="Symbol"/>
    </w:rPr>
  </w:style>
  <w:style w:type="character" w:customStyle="1" w:styleId="WW8Num12z0">
    <w:name w:val="WW8Num12z0"/>
    <w:rsid w:val="00803099"/>
    <w:rPr>
      <w:rFonts w:ascii="Courier New" w:hAnsi="Courier New"/>
    </w:rPr>
  </w:style>
  <w:style w:type="character" w:customStyle="1" w:styleId="WW-WW8Num17z0">
    <w:name w:val="WW-WW8Num17z0"/>
    <w:rsid w:val="00803099"/>
    <w:rPr>
      <w:rFonts w:ascii="Symbol" w:hAnsi="Symbol"/>
      <w:sz w:val="18"/>
    </w:rPr>
  </w:style>
  <w:style w:type="character" w:customStyle="1" w:styleId="WW8Num18z0">
    <w:name w:val="WW8Num18z0"/>
    <w:rsid w:val="00803099"/>
    <w:rPr>
      <w:rFonts w:ascii="Symbol" w:hAnsi="Symbol"/>
      <w:sz w:val="18"/>
    </w:rPr>
  </w:style>
  <w:style w:type="character" w:customStyle="1" w:styleId="WW8Num19z0">
    <w:name w:val="WW8Num19z0"/>
    <w:rsid w:val="00803099"/>
    <w:rPr>
      <w:rFonts w:ascii="Symbol" w:hAnsi="Symbol"/>
      <w:sz w:val="18"/>
    </w:rPr>
  </w:style>
  <w:style w:type="character" w:customStyle="1" w:styleId="WW8Num20z0">
    <w:name w:val="WW8Num20z0"/>
    <w:rsid w:val="00803099"/>
    <w:rPr>
      <w:rFonts w:ascii="Symbol" w:hAnsi="Symbol"/>
      <w:sz w:val="18"/>
    </w:rPr>
  </w:style>
  <w:style w:type="character" w:customStyle="1" w:styleId="WW-DefaultParagraphFont">
    <w:name w:val="WW-Default Paragraph Font"/>
    <w:rsid w:val="00803099"/>
  </w:style>
  <w:style w:type="character" w:customStyle="1" w:styleId="WW-WW8Num1z01">
    <w:name w:val="WW-WW8Num1z01"/>
    <w:rsid w:val="00803099"/>
    <w:rPr>
      <w:rFonts w:ascii="Symbol" w:hAnsi="Symbol"/>
    </w:rPr>
  </w:style>
  <w:style w:type="character" w:customStyle="1" w:styleId="WW-WW8Num4z0">
    <w:name w:val="WW-WW8Num4z0"/>
    <w:rsid w:val="00803099"/>
    <w:rPr>
      <w:rFonts w:ascii="Symbol" w:hAnsi="Symbol"/>
    </w:rPr>
  </w:style>
  <w:style w:type="character" w:customStyle="1" w:styleId="WW-WW8Num7z01">
    <w:name w:val="WW-WW8Num7z01"/>
    <w:rsid w:val="00803099"/>
    <w:rPr>
      <w:rFonts w:ascii="Symbol" w:hAnsi="Symbol"/>
    </w:rPr>
  </w:style>
  <w:style w:type="character" w:customStyle="1" w:styleId="WW-WW8Num8z01">
    <w:name w:val="WW-WW8Num8z01"/>
    <w:rsid w:val="00803099"/>
    <w:rPr>
      <w:rFonts w:ascii="Courier New" w:hAnsi="Courier New"/>
    </w:rPr>
  </w:style>
  <w:style w:type="character" w:customStyle="1" w:styleId="WW-WW8Num10z01">
    <w:name w:val="WW-WW8Num10z01"/>
    <w:rsid w:val="00803099"/>
    <w:rPr>
      <w:rFonts w:ascii="Symbol" w:hAnsi="Symbol"/>
    </w:rPr>
  </w:style>
  <w:style w:type="character" w:customStyle="1" w:styleId="WW-WW8Num12z0">
    <w:name w:val="WW-WW8Num12z0"/>
    <w:rsid w:val="00803099"/>
    <w:rPr>
      <w:rFonts w:ascii="Courier New" w:hAnsi="Courier New"/>
    </w:rPr>
  </w:style>
  <w:style w:type="character" w:customStyle="1" w:styleId="WW-WW8Num17z01">
    <w:name w:val="WW-WW8Num17z01"/>
    <w:rsid w:val="00803099"/>
    <w:rPr>
      <w:rFonts w:ascii="Symbol" w:hAnsi="Symbol"/>
      <w:sz w:val="18"/>
    </w:rPr>
  </w:style>
  <w:style w:type="character" w:customStyle="1" w:styleId="WW-WW8Num18z0">
    <w:name w:val="WW-WW8Num18z0"/>
    <w:rsid w:val="00803099"/>
    <w:rPr>
      <w:rFonts w:ascii="Symbol" w:hAnsi="Symbol"/>
      <w:sz w:val="18"/>
    </w:rPr>
  </w:style>
  <w:style w:type="character" w:customStyle="1" w:styleId="WW-WW8Num19z0">
    <w:name w:val="WW-WW8Num19z0"/>
    <w:rsid w:val="00803099"/>
    <w:rPr>
      <w:rFonts w:ascii="Symbol" w:hAnsi="Symbol"/>
      <w:sz w:val="18"/>
    </w:rPr>
  </w:style>
  <w:style w:type="character" w:customStyle="1" w:styleId="WW-WW8Num20z0">
    <w:name w:val="WW-WW8Num20z0"/>
    <w:rsid w:val="00803099"/>
    <w:rPr>
      <w:rFonts w:ascii="Symbol" w:hAnsi="Symbol"/>
      <w:sz w:val="18"/>
    </w:rPr>
  </w:style>
  <w:style w:type="character" w:customStyle="1" w:styleId="WW-Absatz-Standardschriftart1">
    <w:name w:val="WW-Absatz-Standardschriftart1"/>
    <w:rsid w:val="00803099"/>
  </w:style>
  <w:style w:type="character" w:customStyle="1" w:styleId="WW-WW8Num1z011">
    <w:name w:val="WW-WW8Num1z011"/>
    <w:rsid w:val="00803099"/>
    <w:rPr>
      <w:rFonts w:ascii="Symbol" w:hAnsi="Symbol"/>
    </w:rPr>
  </w:style>
  <w:style w:type="character" w:customStyle="1" w:styleId="WW-WW8Num4z01">
    <w:name w:val="WW-WW8Num4z01"/>
    <w:rsid w:val="00803099"/>
    <w:rPr>
      <w:rFonts w:ascii="Symbol" w:hAnsi="Symbol"/>
    </w:rPr>
  </w:style>
  <w:style w:type="character" w:customStyle="1" w:styleId="WW-WW8Num7z011">
    <w:name w:val="WW-WW8Num7z011"/>
    <w:rsid w:val="00803099"/>
    <w:rPr>
      <w:rFonts w:ascii="Symbol" w:hAnsi="Symbol"/>
    </w:rPr>
  </w:style>
  <w:style w:type="character" w:customStyle="1" w:styleId="WW-WW8Num8z011">
    <w:name w:val="WW-WW8Num8z011"/>
    <w:rsid w:val="00803099"/>
    <w:rPr>
      <w:rFonts w:ascii="Courier New" w:hAnsi="Courier New"/>
    </w:rPr>
  </w:style>
  <w:style w:type="character" w:customStyle="1" w:styleId="WW-WW8Num10z011">
    <w:name w:val="WW-WW8Num10z011"/>
    <w:rsid w:val="00803099"/>
    <w:rPr>
      <w:rFonts w:ascii="Symbol" w:hAnsi="Symbol"/>
    </w:rPr>
  </w:style>
  <w:style w:type="character" w:customStyle="1" w:styleId="WW-WW8Num12z01">
    <w:name w:val="WW-WW8Num12z01"/>
    <w:rsid w:val="00803099"/>
    <w:rPr>
      <w:rFonts w:ascii="Courier New" w:hAnsi="Courier New"/>
    </w:rPr>
  </w:style>
  <w:style w:type="character" w:customStyle="1" w:styleId="WW-Absatz-Standardschriftart11">
    <w:name w:val="WW-Absatz-Standardschriftart11"/>
    <w:rsid w:val="00803099"/>
  </w:style>
  <w:style w:type="character" w:customStyle="1" w:styleId="WW-WW8Num6z0">
    <w:name w:val="WW-WW8Num6z0"/>
    <w:rsid w:val="00803099"/>
    <w:rPr>
      <w:rFonts w:ascii="Symbol" w:hAnsi="Symbol"/>
    </w:rPr>
  </w:style>
  <w:style w:type="character" w:customStyle="1" w:styleId="WW8Num6z1">
    <w:name w:val="WW8Num6z1"/>
    <w:rsid w:val="00803099"/>
    <w:rPr>
      <w:rFonts w:ascii="Courier New" w:hAnsi="Courier New"/>
    </w:rPr>
  </w:style>
  <w:style w:type="character" w:customStyle="1" w:styleId="WW8Num6z2">
    <w:name w:val="WW8Num6z2"/>
    <w:rsid w:val="00803099"/>
    <w:rPr>
      <w:rFonts w:ascii="Wingdings" w:hAnsi="Wingdings"/>
    </w:rPr>
  </w:style>
  <w:style w:type="character" w:customStyle="1" w:styleId="WW-WW8Num8z0111">
    <w:name w:val="WW-WW8Num8z0111"/>
    <w:rsid w:val="00803099"/>
    <w:rPr>
      <w:rFonts w:ascii="Symbol" w:hAnsi="Symbol"/>
    </w:rPr>
  </w:style>
  <w:style w:type="character" w:customStyle="1" w:styleId="WW8Num9z0">
    <w:name w:val="WW8Num9z0"/>
    <w:rsid w:val="00803099"/>
    <w:rPr>
      <w:b/>
    </w:rPr>
  </w:style>
  <w:style w:type="character" w:customStyle="1" w:styleId="WW8Num11z0">
    <w:name w:val="WW8Num11z0"/>
    <w:rsid w:val="00803099"/>
    <w:rPr>
      <w:rFonts w:ascii="Symbol" w:hAnsi="Symbol"/>
    </w:rPr>
  </w:style>
  <w:style w:type="character" w:customStyle="1" w:styleId="WW-WW8Num17z011">
    <w:name w:val="WW-WW8Num17z011"/>
    <w:rsid w:val="00803099"/>
    <w:rPr>
      <w:rFonts w:ascii="Symbol" w:hAnsi="Symbol"/>
    </w:rPr>
  </w:style>
  <w:style w:type="character" w:customStyle="1" w:styleId="WW8Num17z1">
    <w:name w:val="WW8Num17z1"/>
    <w:rsid w:val="00803099"/>
    <w:rPr>
      <w:rFonts w:ascii="Courier New" w:hAnsi="Courier New"/>
    </w:rPr>
  </w:style>
  <w:style w:type="character" w:customStyle="1" w:styleId="WW8Num17z2">
    <w:name w:val="WW8Num17z2"/>
    <w:rsid w:val="00803099"/>
    <w:rPr>
      <w:rFonts w:ascii="Wingdings" w:hAnsi="Wingdings"/>
    </w:rPr>
  </w:style>
  <w:style w:type="character" w:customStyle="1" w:styleId="WW8Num33z1">
    <w:name w:val="WW8Num33z1"/>
    <w:rsid w:val="00803099"/>
    <w:rPr>
      <w:rFonts w:ascii="Courier New" w:hAnsi="Courier New"/>
    </w:rPr>
  </w:style>
  <w:style w:type="character" w:customStyle="1" w:styleId="WW8Num33z2">
    <w:name w:val="WW8Num33z2"/>
    <w:rsid w:val="00803099"/>
    <w:rPr>
      <w:rFonts w:ascii="Wingdings" w:hAnsi="Wingdings"/>
    </w:rPr>
  </w:style>
  <w:style w:type="character" w:customStyle="1" w:styleId="WW8Num33z3">
    <w:name w:val="WW8Num33z3"/>
    <w:rsid w:val="00803099"/>
    <w:rPr>
      <w:rFonts w:ascii="Symbol" w:hAnsi="Symbol"/>
    </w:rPr>
  </w:style>
  <w:style w:type="character" w:customStyle="1" w:styleId="WW8Num43z0">
    <w:name w:val="WW8Num43z0"/>
    <w:rsid w:val="00803099"/>
    <w:rPr>
      <w:rFonts w:ascii="Wingdings" w:hAnsi="Wingdings"/>
    </w:rPr>
  </w:style>
  <w:style w:type="character" w:customStyle="1" w:styleId="WW8Num43z1">
    <w:name w:val="WW8Num43z1"/>
    <w:rsid w:val="00803099"/>
    <w:rPr>
      <w:rFonts w:ascii="Courier New" w:hAnsi="Courier New"/>
    </w:rPr>
  </w:style>
  <w:style w:type="character" w:customStyle="1" w:styleId="WW8Num43z3">
    <w:name w:val="WW8Num43z3"/>
    <w:rsid w:val="00803099"/>
    <w:rPr>
      <w:rFonts w:ascii="Symbol" w:hAnsi="Symbol"/>
    </w:rPr>
  </w:style>
  <w:style w:type="character" w:customStyle="1" w:styleId="WW8Num45z1">
    <w:name w:val="WW8Num45z1"/>
    <w:rsid w:val="00803099"/>
    <w:rPr>
      <w:rFonts w:ascii="Courier New" w:hAnsi="Courier New"/>
    </w:rPr>
  </w:style>
  <w:style w:type="character" w:customStyle="1" w:styleId="WW8Num45z2">
    <w:name w:val="WW8Num45z2"/>
    <w:rsid w:val="00803099"/>
    <w:rPr>
      <w:rFonts w:ascii="Wingdings" w:hAnsi="Wingdings"/>
    </w:rPr>
  </w:style>
  <w:style w:type="character" w:customStyle="1" w:styleId="WW8Num45z3">
    <w:name w:val="WW8Num45z3"/>
    <w:rsid w:val="00803099"/>
    <w:rPr>
      <w:rFonts w:ascii="Symbol" w:hAnsi="Symbol"/>
    </w:rPr>
  </w:style>
  <w:style w:type="character" w:customStyle="1" w:styleId="WW8Num49z0">
    <w:name w:val="WW8Num49z0"/>
    <w:rsid w:val="00803099"/>
    <w:rPr>
      <w:rFonts w:ascii="Symbol" w:hAnsi="Symbol"/>
    </w:rPr>
  </w:style>
  <w:style w:type="character" w:customStyle="1" w:styleId="WW8Num51z0">
    <w:name w:val="WW8Num51z0"/>
    <w:rsid w:val="00803099"/>
    <w:rPr>
      <w:rFonts w:ascii="Symbol" w:hAnsi="Symbol"/>
    </w:rPr>
  </w:style>
  <w:style w:type="character" w:customStyle="1" w:styleId="WW8Num51z1">
    <w:name w:val="WW8Num51z1"/>
    <w:rsid w:val="00803099"/>
    <w:rPr>
      <w:rFonts w:ascii="Courier New" w:hAnsi="Courier New"/>
    </w:rPr>
  </w:style>
  <w:style w:type="character" w:customStyle="1" w:styleId="WW8Num51z2">
    <w:name w:val="WW8Num51z2"/>
    <w:rsid w:val="00803099"/>
    <w:rPr>
      <w:rFonts w:ascii="Wingdings" w:hAnsi="Wingdings"/>
    </w:rPr>
  </w:style>
  <w:style w:type="character" w:customStyle="1" w:styleId="WW8Num52z0">
    <w:name w:val="WW8Num52z0"/>
    <w:rsid w:val="00803099"/>
    <w:rPr>
      <w:rFonts w:ascii="Courier New" w:hAnsi="Courier New"/>
    </w:rPr>
  </w:style>
  <w:style w:type="character" w:customStyle="1" w:styleId="WW8Num52z2">
    <w:name w:val="WW8Num52z2"/>
    <w:rsid w:val="00803099"/>
    <w:rPr>
      <w:rFonts w:ascii="Wingdings" w:hAnsi="Wingdings"/>
    </w:rPr>
  </w:style>
  <w:style w:type="character" w:customStyle="1" w:styleId="WW8Num52z3">
    <w:name w:val="WW8Num52z3"/>
    <w:rsid w:val="00803099"/>
    <w:rPr>
      <w:rFonts w:ascii="Symbol" w:hAnsi="Symbol"/>
    </w:rPr>
  </w:style>
  <w:style w:type="character" w:customStyle="1" w:styleId="WW8Num55z0">
    <w:name w:val="WW8Num55z0"/>
    <w:rsid w:val="00803099"/>
    <w:rPr>
      <w:rFonts w:ascii="Symbol" w:hAnsi="Symbol"/>
    </w:rPr>
  </w:style>
  <w:style w:type="character" w:customStyle="1" w:styleId="WW8Num55z1">
    <w:name w:val="WW8Num55z1"/>
    <w:rsid w:val="00803099"/>
    <w:rPr>
      <w:rFonts w:ascii="Courier New" w:hAnsi="Courier New"/>
    </w:rPr>
  </w:style>
  <w:style w:type="character" w:customStyle="1" w:styleId="WW8Num55z2">
    <w:name w:val="WW8Num55z2"/>
    <w:rsid w:val="00803099"/>
    <w:rPr>
      <w:rFonts w:ascii="Wingdings" w:hAnsi="Wingdings"/>
    </w:rPr>
  </w:style>
  <w:style w:type="character" w:customStyle="1" w:styleId="WW8Num58z0">
    <w:name w:val="WW8Num58z0"/>
    <w:rsid w:val="00803099"/>
    <w:rPr>
      <w:rFonts w:ascii="Courier New" w:hAnsi="Courier New"/>
    </w:rPr>
  </w:style>
  <w:style w:type="character" w:customStyle="1" w:styleId="WW8Num58z1">
    <w:name w:val="WW8Num58z1"/>
    <w:rsid w:val="00803099"/>
    <w:rPr>
      <w:rFonts w:ascii="Symbol" w:hAnsi="Symbol"/>
    </w:rPr>
  </w:style>
  <w:style w:type="character" w:customStyle="1" w:styleId="WW8Num58z2">
    <w:name w:val="WW8Num58z2"/>
    <w:rsid w:val="00803099"/>
    <w:rPr>
      <w:rFonts w:ascii="Wingdings" w:hAnsi="Wingdings"/>
    </w:rPr>
  </w:style>
  <w:style w:type="character" w:customStyle="1" w:styleId="WW8Num76z0">
    <w:name w:val="WW8Num76z0"/>
    <w:rsid w:val="00803099"/>
    <w:rPr>
      <w:rFonts w:ascii="Wingdings" w:hAnsi="Wingdings"/>
    </w:rPr>
  </w:style>
  <w:style w:type="character" w:customStyle="1" w:styleId="WW8Num76z1">
    <w:name w:val="WW8Num76z1"/>
    <w:rsid w:val="00803099"/>
    <w:rPr>
      <w:rFonts w:ascii="Courier New" w:hAnsi="Courier New"/>
    </w:rPr>
  </w:style>
  <w:style w:type="character" w:customStyle="1" w:styleId="WW8Num76z3">
    <w:name w:val="WW8Num76z3"/>
    <w:rsid w:val="00803099"/>
    <w:rPr>
      <w:rFonts w:ascii="Symbol" w:hAnsi="Symbol"/>
    </w:rPr>
  </w:style>
  <w:style w:type="character" w:customStyle="1" w:styleId="WW8Num80z0">
    <w:name w:val="WW8Num80z0"/>
    <w:rsid w:val="00803099"/>
    <w:rPr>
      <w:rFonts w:ascii="Symbol" w:hAnsi="Symbol"/>
    </w:rPr>
  </w:style>
  <w:style w:type="character" w:customStyle="1" w:styleId="WW8Num80z1">
    <w:name w:val="WW8Num80z1"/>
    <w:rsid w:val="00803099"/>
    <w:rPr>
      <w:rFonts w:ascii="Courier New" w:hAnsi="Courier New"/>
    </w:rPr>
  </w:style>
  <w:style w:type="character" w:customStyle="1" w:styleId="WW8Num80z2">
    <w:name w:val="WW8Num80z2"/>
    <w:rsid w:val="00803099"/>
    <w:rPr>
      <w:rFonts w:ascii="Wingdings" w:hAnsi="Wingdings"/>
    </w:rPr>
  </w:style>
  <w:style w:type="character" w:customStyle="1" w:styleId="WW8Num83z1">
    <w:name w:val="WW8Num83z1"/>
    <w:rsid w:val="00803099"/>
    <w:rPr>
      <w:rFonts w:ascii="Courier New" w:hAnsi="Courier New"/>
    </w:rPr>
  </w:style>
  <w:style w:type="character" w:customStyle="1" w:styleId="WW8Num83z2">
    <w:name w:val="WW8Num83z2"/>
    <w:rsid w:val="00803099"/>
    <w:rPr>
      <w:rFonts w:ascii="Wingdings" w:hAnsi="Wingdings"/>
    </w:rPr>
  </w:style>
  <w:style w:type="character" w:customStyle="1" w:styleId="WW8Num83z3">
    <w:name w:val="WW8Num83z3"/>
    <w:rsid w:val="00803099"/>
    <w:rPr>
      <w:rFonts w:ascii="Symbol" w:hAnsi="Symbol"/>
    </w:rPr>
  </w:style>
  <w:style w:type="character" w:customStyle="1" w:styleId="WW8NumSt8z0">
    <w:name w:val="WW8NumSt8z0"/>
    <w:rsid w:val="00803099"/>
    <w:rPr>
      <w:rFonts w:ascii="Symbol" w:hAnsi="Symbol"/>
    </w:rPr>
  </w:style>
  <w:style w:type="character" w:customStyle="1" w:styleId="WW-DefaultParagraphFont1">
    <w:name w:val="WW-Default Paragraph Font1"/>
    <w:rsid w:val="00803099"/>
  </w:style>
  <w:style w:type="character" w:customStyle="1" w:styleId="WW-CommentReference">
    <w:name w:val="WW-Comment Reference"/>
    <w:rsid w:val="00803099"/>
    <w:rPr>
      <w:rFonts w:cs="Times New Roman"/>
      <w:sz w:val="16"/>
    </w:rPr>
  </w:style>
  <w:style w:type="character" w:customStyle="1" w:styleId="Bullets">
    <w:name w:val="Bullets"/>
    <w:rsid w:val="00803099"/>
    <w:rPr>
      <w:rFonts w:ascii="StarSymbol" w:eastAsia="Times New Roman" w:hAnsi="StarSymbol"/>
      <w:sz w:val="18"/>
    </w:rPr>
  </w:style>
  <w:style w:type="character" w:customStyle="1" w:styleId="WW-Bullets">
    <w:name w:val="WW-Bullets"/>
    <w:rsid w:val="00803099"/>
    <w:rPr>
      <w:rFonts w:ascii="StarSymbol" w:eastAsia="Times New Roman" w:hAnsi="StarSymbol"/>
      <w:sz w:val="18"/>
    </w:rPr>
  </w:style>
  <w:style w:type="character" w:customStyle="1" w:styleId="WW-Bullets1">
    <w:name w:val="WW-Bullets1"/>
    <w:rsid w:val="00803099"/>
    <w:rPr>
      <w:rFonts w:ascii="StarSymbol" w:eastAsia="Times New Roman" w:hAnsi="StarSymbol"/>
      <w:sz w:val="18"/>
    </w:rPr>
  </w:style>
  <w:style w:type="character" w:customStyle="1" w:styleId="WW-Bullets11">
    <w:name w:val="WW-Bullets11"/>
    <w:rsid w:val="00803099"/>
    <w:rPr>
      <w:rFonts w:ascii="StarSymbol" w:eastAsia="Times New Roman" w:hAnsi="StarSymbol"/>
      <w:sz w:val="18"/>
    </w:rPr>
  </w:style>
  <w:style w:type="character" w:customStyle="1" w:styleId="NumberingSymbols">
    <w:name w:val="Numbering Symbols"/>
    <w:rsid w:val="00803099"/>
  </w:style>
  <w:style w:type="character" w:customStyle="1" w:styleId="WW-NumberingSymbols">
    <w:name w:val="WW-Numbering Symbols"/>
    <w:rsid w:val="00803099"/>
  </w:style>
  <w:style w:type="paragraph" w:customStyle="1" w:styleId="Index">
    <w:name w:val="Index"/>
    <w:basedOn w:val="Normal"/>
    <w:rsid w:val="00803099"/>
    <w:pPr>
      <w:suppressLineNumbers/>
      <w:suppressAutoHyphens/>
      <w:jc w:val="both"/>
    </w:pPr>
    <w:rPr>
      <w:rFonts w:cs="Lucida Grande"/>
      <w:szCs w:val="20"/>
      <w:lang w:val="en-GB" w:eastAsia="ar-SA"/>
    </w:rPr>
  </w:style>
  <w:style w:type="paragraph" w:customStyle="1" w:styleId="WW-Caption">
    <w:name w:val="WW-Caption"/>
    <w:basedOn w:val="Normal"/>
    <w:rsid w:val="00803099"/>
    <w:pPr>
      <w:suppressLineNumbers/>
      <w:suppressAutoHyphens/>
      <w:spacing w:before="120" w:after="120"/>
      <w:jc w:val="both"/>
    </w:pPr>
    <w:rPr>
      <w:rFonts w:cs="Lucida Grande"/>
      <w:i/>
      <w:iCs/>
      <w:sz w:val="20"/>
      <w:szCs w:val="20"/>
      <w:lang w:val="en-GB" w:eastAsia="ar-SA"/>
    </w:rPr>
  </w:style>
  <w:style w:type="paragraph" w:customStyle="1" w:styleId="WW-Index">
    <w:name w:val="WW-Index"/>
    <w:basedOn w:val="Normal"/>
    <w:rsid w:val="00803099"/>
    <w:pPr>
      <w:suppressLineNumbers/>
      <w:suppressAutoHyphens/>
      <w:jc w:val="both"/>
    </w:pPr>
    <w:rPr>
      <w:rFonts w:cs="Lucida Grande"/>
      <w:szCs w:val="20"/>
      <w:lang w:val="en-GB" w:eastAsia="ar-SA"/>
    </w:rPr>
  </w:style>
  <w:style w:type="paragraph" w:customStyle="1" w:styleId="WW-Heading">
    <w:name w:val="WW-Heading"/>
    <w:basedOn w:val="Normal"/>
    <w:next w:val="BodyText"/>
    <w:rsid w:val="00803099"/>
    <w:pPr>
      <w:keepNext/>
      <w:suppressAutoHyphens/>
      <w:spacing w:before="240" w:after="120"/>
      <w:jc w:val="both"/>
    </w:pPr>
    <w:rPr>
      <w:rFonts w:ascii="Arial" w:hAnsi="Arial" w:cs="Lucida Grande"/>
      <w:sz w:val="28"/>
      <w:szCs w:val="28"/>
      <w:lang w:val="en-GB" w:eastAsia="ar-SA"/>
    </w:rPr>
  </w:style>
  <w:style w:type="paragraph" w:customStyle="1" w:styleId="WW-Caption1">
    <w:name w:val="WW-Caption1"/>
    <w:basedOn w:val="Normal"/>
    <w:rsid w:val="00803099"/>
    <w:pPr>
      <w:suppressLineNumbers/>
      <w:suppressAutoHyphens/>
      <w:spacing w:before="120" w:after="120"/>
      <w:jc w:val="both"/>
    </w:pPr>
    <w:rPr>
      <w:rFonts w:cs="Tahoma"/>
      <w:i/>
      <w:iCs/>
      <w:sz w:val="20"/>
      <w:szCs w:val="20"/>
      <w:lang w:val="en-GB" w:eastAsia="ar-SA"/>
    </w:rPr>
  </w:style>
  <w:style w:type="paragraph" w:customStyle="1" w:styleId="WW-Index1">
    <w:name w:val="WW-Index1"/>
    <w:basedOn w:val="Normal"/>
    <w:rsid w:val="00803099"/>
    <w:pPr>
      <w:suppressLineNumbers/>
      <w:suppressAutoHyphens/>
      <w:jc w:val="both"/>
    </w:pPr>
    <w:rPr>
      <w:rFonts w:cs="Tahoma"/>
      <w:szCs w:val="20"/>
      <w:lang w:val="en-GB" w:eastAsia="ar-SA"/>
    </w:rPr>
  </w:style>
  <w:style w:type="paragraph" w:customStyle="1" w:styleId="WW-Heading1">
    <w:name w:val="WW-Heading1"/>
    <w:basedOn w:val="Normal"/>
    <w:next w:val="BodyText"/>
    <w:rsid w:val="00803099"/>
    <w:pPr>
      <w:keepNext/>
      <w:suppressAutoHyphens/>
      <w:spacing w:before="240" w:after="120"/>
      <w:jc w:val="both"/>
    </w:pPr>
    <w:rPr>
      <w:rFonts w:ascii="Arial" w:eastAsia="Arial Unicode MS" w:hAnsi="Arial" w:cs="Tahoma"/>
      <w:sz w:val="28"/>
      <w:szCs w:val="28"/>
      <w:lang w:val="en-GB" w:eastAsia="ar-SA"/>
    </w:rPr>
  </w:style>
  <w:style w:type="paragraph" w:customStyle="1" w:styleId="WW-Caption11">
    <w:name w:val="WW-Caption11"/>
    <w:basedOn w:val="Normal"/>
    <w:rsid w:val="00803099"/>
    <w:pPr>
      <w:suppressLineNumbers/>
      <w:suppressAutoHyphens/>
      <w:spacing w:before="120" w:after="120"/>
      <w:jc w:val="both"/>
    </w:pPr>
    <w:rPr>
      <w:rFonts w:cs="Tahoma"/>
      <w:i/>
      <w:iCs/>
      <w:sz w:val="20"/>
      <w:szCs w:val="20"/>
      <w:lang w:val="en-GB" w:eastAsia="ar-SA"/>
    </w:rPr>
  </w:style>
  <w:style w:type="paragraph" w:customStyle="1" w:styleId="WW-Index11">
    <w:name w:val="WW-Index11"/>
    <w:basedOn w:val="Normal"/>
    <w:rsid w:val="00803099"/>
    <w:pPr>
      <w:suppressLineNumbers/>
      <w:suppressAutoHyphens/>
      <w:jc w:val="both"/>
    </w:pPr>
    <w:rPr>
      <w:rFonts w:cs="Tahoma"/>
      <w:szCs w:val="20"/>
      <w:lang w:val="en-GB" w:eastAsia="ar-SA"/>
    </w:rPr>
  </w:style>
  <w:style w:type="paragraph" w:customStyle="1" w:styleId="WW-Heading11">
    <w:name w:val="WW-Heading11"/>
    <w:basedOn w:val="Normal"/>
    <w:next w:val="BodyText"/>
    <w:rsid w:val="00803099"/>
    <w:pPr>
      <w:keepNext/>
      <w:suppressAutoHyphens/>
      <w:spacing w:before="240" w:after="120"/>
      <w:jc w:val="both"/>
    </w:pPr>
    <w:rPr>
      <w:rFonts w:ascii="Arial" w:eastAsia="Arial Unicode MS" w:hAnsi="Arial" w:cs="Tahoma"/>
      <w:sz w:val="28"/>
      <w:szCs w:val="28"/>
      <w:lang w:val="en-GB" w:eastAsia="ar-SA"/>
    </w:rPr>
  </w:style>
  <w:style w:type="paragraph" w:customStyle="1" w:styleId="WW-Caption111">
    <w:name w:val="WW-Caption111"/>
    <w:basedOn w:val="Normal"/>
    <w:rsid w:val="00803099"/>
    <w:pPr>
      <w:suppressLineNumbers/>
      <w:suppressAutoHyphens/>
      <w:spacing w:before="120" w:after="120"/>
      <w:jc w:val="both"/>
    </w:pPr>
    <w:rPr>
      <w:rFonts w:cs="Tahoma"/>
      <w:i/>
      <w:iCs/>
      <w:sz w:val="20"/>
      <w:szCs w:val="20"/>
      <w:lang w:val="en-GB" w:eastAsia="ar-SA"/>
    </w:rPr>
  </w:style>
  <w:style w:type="paragraph" w:customStyle="1" w:styleId="WW-Index111">
    <w:name w:val="WW-Index111"/>
    <w:basedOn w:val="Normal"/>
    <w:rsid w:val="00803099"/>
    <w:pPr>
      <w:suppressLineNumbers/>
      <w:suppressAutoHyphens/>
      <w:jc w:val="both"/>
    </w:pPr>
    <w:rPr>
      <w:rFonts w:cs="Tahoma"/>
      <w:szCs w:val="20"/>
      <w:lang w:val="en-GB" w:eastAsia="ar-SA"/>
    </w:rPr>
  </w:style>
  <w:style w:type="paragraph" w:customStyle="1" w:styleId="WW-Heading111">
    <w:name w:val="WW-Heading111"/>
    <w:basedOn w:val="Normal"/>
    <w:next w:val="BodyText"/>
    <w:rsid w:val="00803099"/>
    <w:pPr>
      <w:keepNext/>
      <w:suppressAutoHyphens/>
      <w:spacing w:before="240" w:after="120"/>
      <w:jc w:val="both"/>
    </w:pPr>
    <w:rPr>
      <w:rFonts w:ascii="Arial" w:eastAsia="Arial Unicode MS" w:hAnsi="Arial" w:cs="Tahoma"/>
      <w:sz w:val="28"/>
      <w:szCs w:val="28"/>
      <w:lang w:val="en-GB" w:eastAsia="ar-SA"/>
    </w:rPr>
  </w:style>
  <w:style w:type="paragraph" w:customStyle="1" w:styleId="WW-ListNumber">
    <w:name w:val="WW-List Number"/>
    <w:basedOn w:val="Normal"/>
    <w:rsid w:val="00803099"/>
    <w:pPr>
      <w:numPr>
        <w:numId w:val="14"/>
      </w:numPr>
      <w:suppressAutoHyphens/>
      <w:spacing w:before="120"/>
      <w:jc w:val="both"/>
    </w:pPr>
    <w:rPr>
      <w:szCs w:val="20"/>
      <w:lang w:val="en-GB" w:eastAsia="ar-SA"/>
    </w:rPr>
  </w:style>
  <w:style w:type="paragraph" w:customStyle="1" w:styleId="WW-DocumentMap">
    <w:name w:val="WW-Document Map"/>
    <w:basedOn w:val="Normal"/>
    <w:rsid w:val="00803099"/>
    <w:pPr>
      <w:shd w:val="clear" w:color="auto" w:fill="000080"/>
      <w:suppressAutoHyphens/>
      <w:jc w:val="both"/>
    </w:pPr>
    <w:rPr>
      <w:rFonts w:ascii="Tahoma" w:hAnsi="Tahoma"/>
      <w:szCs w:val="20"/>
      <w:lang w:val="en-GB" w:eastAsia="ar-SA"/>
    </w:rPr>
  </w:style>
  <w:style w:type="paragraph" w:customStyle="1" w:styleId="WW-ListNumber2">
    <w:name w:val="WW-List Number 2"/>
    <w:basedOn w:val="Normal"/>
    <w:rsid w:val="00803099"/>
    <w:pPr>
      <w:numPr>
        <w:numId w:val="15"/>
      </w:numPr>
      <w:suppressAutoHyphens/>
      <w:spacing w:before="120"/>
      <w:ind w:left="360"/>
      <w:jc w:val="both"/>
    </w:pPr>
    <w:rPr>
      <w:szCs w:val="20"/>
      <w:lang w:val="en-GB" w:eastAsia="ar-SA"/>
    </w:rPr>
  </w:style>
  <w:style w:type="paragraph" w:customStyle="1" w:styleId="WW-ListBullet">
    <w:name w:val="WW-List Bullet"/>
    <w:basedOn w:val="Normal"/>
    <w:rsid w:val="00803099"/>
    <w:pPr>
      <w:suppressAutoHyphens/>
      <w:spacing w:before="120"/>
      <w:ind w:left="648" w:hanging="360"/>
      <w:jc w:val="both"/>
    </w:pPr>
    <w:rPr>
      <w:szCs w:val="20"/>
      <w:lang w:val="en-GB" w:eastAsia="ar-SA"/>
    </w:rPr>
  </w:style>
  <w:style w:type="paragraph" w:customStyle="1" w:styleId="WW-BodyText2">
    <w:name w:val="WW-Body Text 2"/>
    <w:basedOn w:val="Normal"/>
    <w:rsid w:val="00803099"/>
    <w:pPr>
      <w:suppressAutoHyphens/>
      <w:jc w:val="both"/>
    </w:pPr>
    <w:rPr>
      <w:sz w:val="16"/>
      <w:szCs w:val="20"/>
      <w:lang w:val="en-GB" w:eastAsia="ar-SA"/>
    </w:rPr>
  </w:style>
  <w:style w:type="paragraph" w:customStyle="1" w:styleId="WW-BodyText3">
    <w:name w:val="WW-Body Text 3"/>
    <w:basedOn w:val="Normal"/>
    <w:rsid w:val="00803099"/>
    <w:pPr>
      <w:suppressAutoHyphens/>
      <w:jc w:val="both"/>
    </w:pPr>
    <w:rPr>
      <w:sz w:val="20"/>
      <w:szCs w:val="20"/>
      <w:lang w:val="en-GB" w:eastAsia="ar-SA"/>
    </w:rPr>
  </w:style>
  <w:style w:type="paragraph" w:customStyle="1" w:styleId="TableContents">
    <w:name w:val="Table Contents"/>
    <w:basedOn w:val="BodyText"/>
    <w:rsid w:val="00803099"/>
    <w:pPr>
      <w:suppressLineNumbers/>
      <w:suppressAutoHyphens/>
    </w:pPr>
    <w:rPr>
      <w:rFonts w:ascii="Times New Roman" w:hAnsi="Times New Roman"/>
      <w:szCs w:val="20"/>
      <w:lang w:eastAsia="ar-SA"/>
    </w:rPr>
  </w:style>
  <w:style w:type="paragraph" w:customStyle="1" w:styleId="WW-TableContents">
    <w:name w:val="WW-Table Contents"/>
    <w:basedOn w:val="BodyText"/>
    <w:rsid w:val="00803099"/>
    <w:pPr>
      <w:suppressLineNumbers/>
      <w:suppressAutoHyphens/>
    </w:pPr>
    <w:rPr>
      <w:rFonts w:ascii="Times New Roman" w:hAnsi="Times New Roman"/>
      <w:szCs w:val="20"/>
      <w:lang w:eastAsia="ar-SA"/>
    </w:rPr>
  </w:style>
  <w:style w:type="paragraph" w:customStyle="1" w:styleId="WW-TableContents1">
    <w:name w:val="WW-Table Contents1"/>
    <w:basedOn w:val="BodyText"/>
    <w:rsid w:val="00803099"/>
    <w:pPr>
      <w:suppressLineNumbers/>
      <w:suppressAutoHyphens/>
    </w:pPr>
    <w:rPr>
      <w:rFonts w:ascii="Times New Roman" w:hAnsi="Times New Roman"/>
      <w:szCs w:val="20"/>
      <w:lang w:eastAsia="ar-SA"/>
    </w:rPr>
  </w:style>
  <w:style w:type="paragraph" w:customStyle="1" w:styleId="WW-TableContents11">
    <w:name w:val="WW-Table Contents11"/>
    <w:basedOn w:val="BodyText"/>
    <w:rsid w:val="00803099"/>
    <w:pPr>
      <w:suppressLineNumbers/>
      <w:suppressAutoHyphens/>
    </w:pPr>
    <w:rPr>
      <w:rFonts w:ascii="Times New Roman" w:hAnsi="Times New Roman"/>
      <w:szCs w:val="20"/>
      <w:lang w:eastAsia="ar-SA"/>
    </w:rPr>
  </w:style>
  <w:style w:type="paragraph" w:customStyle="1" w:styleId="WW-TableContents111">
    <w:name w:val="WW-Table Contents111"/>
    <w:basedOn w:val="BodyText"/>
    <w:rsid w:val="00803099"/>
    <w:pPr>
      <w:suppressLineNumbers/>
      <w:suppressAutoHyphens/>
    </w:pPr>
    <w:rPr>
      <w:rFonts w:ascii="Times New Roman" w:hAnsi="Times New Roman"/>
      <w:szCs w:val="20"/>
      <w:lang w:eastAsia="ar-SA"/>
    </w:rPr>
  </w:style>
  <w:style w:type="paragraph" w:customStyle="1" w:styleId="WW-TableHeading">
    <w:name w:val="WW-Table Heading"/>
    <w:basedOn w:val="WW-TableContents"/>
    <w:rsid w:val="00803099"/>
    <w:pPr>
      <w:jc w:val="center"/>
    </w:pPr>
    <w:rPr>
      <w:b/>
      <w:bCs/>
      <w:i/>
      <w:iCs/>
    </w:rPr>
  </w:style>
  <w:style w:type="paragraph" w:customStyle="1" w:styleId="WW-TableHeading1">
    <w:name w:val="WW-Table Heading1"/>
    <w:basedOn w:val="WW-TableContents1"/>
    <w:rsid w:val="00803099"/>
    <w:pPr>
      <w:jc w:val="center"/>
    </w:pPr>
    <w:rPr>
      <w:b/>
      <w:bCs/>
      <w:i/>
      <w:iCs/>
    </w:rPr>
  </w:style>
  <w:style w:type="paragraph" w:customStyle="1" w:styleId="WW-TableHeading11">
    <w:name w:val="WW-Table Heading11"/>
    <w:basedOn w:val="WW-TableContents11"/>
    <w:rsid w:val="00803099"/>
    <w:pPr>
      <w:jc w:val="center"/>
    </w:pPr>
    <w:rPr>
      <w:b/>
      <w:bCs/>
      <w:i/>
      <w:iCs/>
    </w:rPr>
  </w:style>
  <w:style w:type="paragraph" w:customStyle="1" w:styleId="WW-TableHeading111">
    <w:name w:val="WW-Table Heading111"/>
    <w:basedOn w:val="WW-TableContents111"/>
    <w:rsid w:val="00803099"/>
    <w:pPr>
      <w:jc w:val="center"/>
    </w:pPr>
    <w:rPr>
      <w:b/>
      <w:bCs/>
      <w:i/>
      <w:iCs/>
    </w:rPr>
  </w:style>
  <w:style w:type="paragraph" w:customStyle="1" w:styleId="Framecontents">
    <w:name w:val="Frame contents"/>
    <w:basedOn w:val="BodyText"/>
    <w:rsid w:val="00803099"/>
    <w:pPr>
      <w:suppressAutoHyphens/>
    </w:pPr>
    <w:rPr>
      <w:rFonts w:ascii="Times New Roman" w:hAnsi="Times New Roman"/>
      <w:szCs w:val="20"/>
      <w:lang w:eastAsia="ar-SA"/>
    </w:rPr>
  </w:style>
  <w:style w:type="paragraph" w:customStyle="1" w:styleId="WW-Framecontents">
    <w:name w:val="WW-Frame contents"/>
    <w:basedOn w:val="BodyText"/>
    <w:rsid w:val="00803099"/>
    <w:pPr>
      <w:suppressAutoHyphens/>
    </w:pPr>
    <w:rPr>
      <w:rFonts w:ascii="Times New Roman" w:hAnsi="Times New Roman"/>
      <w:szCs w:val="20"/>
      <w:lang w:eastAsia="ar-SA"/>
    </w:rPr>
  </w:style>
  <w:style w:type="paragraph" w:customStyle="1" w:styleId="WW-Framecontents1">
    <w:name w:val="WW-Frame contents1"/>
    <w:basedOn w:val="BodyText"/>
    <w:rsid w:val="00803099"/>
    <w:pPr>
      <w:suppressAutoHyphens/>
    </w:pPr>
    <w:rPr>
      <w:rFonts w:ascii="Times New Roman" w:hAnsi="Times New Roman"/>
      <w:szCs w:val="20"/>
      <w:lang w:eastAsia="ar-SA"/>
    </w:rPr>
  </w:style>
  <w:style w:type="paragraph" w:customStyle="1" w:styleId="WW-Framecontents11">
    <w:name w:val="WW-Frame contents11"/>
    <w:basedOn w:val="BodyText"/>
    <w:rsid w:val="00803099"/>
    <w:pPr>
      <w:suppressAutoHyphens/>
    </w:pPr>
    <w:rPr>
      <w:rFonts w:ascii="Times New Roman" w:hAnsi="Times New Roman"/>
      <w:szCs w:val="20"/>
      <w:lang w:eastAsia="ar-SA"/>
    </w:rPr>
  </w:style>
  <w:style w:type="paragraph" w:customStyle="1" w:styleId="WW-Framecontents111">
    <w:name w:val="WW-Frame contents111"/>
    <w:basedOn w:val="BodyText"/>
    <w:rsid w:val="00803099"/>
    <w:pPr>
      <w:suppressAutoHyphens/>
    </w:pPr>
    <w:rPr>
      <w:rFonts w:ascii="Times New Roman" w:hAnsi="Times New Roman"/>
      <w:szCs w:val="20"/>
      <w:lang w:eastAsia="ar-SA"/>
    </w:rPr>
  </w:style>
  <w:style w:type="paragraph" w:customStyle="1" w:styleId="ContentsHeading">
    <w:name w:val="Contents Heading"/>
    <w:basedOn w:val="Heading4"/>
    <w:rsid w:val="00803099"/>
    <w:pPr>
      <w:numPr>
        <w:ilvl w:val="0"/>
        <w:numId w:val="0"/>
      </w:numPr>
      <w:suppressLineNumbers/>
      <w:suppressAutoHyphens/>
      <w:spacing w:before="240"/>
      <w:jc w:val="both"/>
      <w:outlineLvl w:val="9"/>
    </w:pPr>
    <w:rPr>
      <w:rFonts w:ascii="Arial" w:hAnsi="Arial" w:cs="Lucida Grande"/>
      <w:bCs/>
      <w:noProof w:val="0"/>
      <w:sz w:val="32"/>
      <w:szCs w:val="32"/>
      <w:lang w:val="en-GB" w:eastAsia="ar-SA"/>
    </w:rPr>
  </w:style>
  <w:style w:type="paragraph" w:customStyle="1" w:styleId="WW-ContentsHeading">
    <w:name w:val="WW-Contents Heading"/>
    <w:basedOn w:val="WW-Heading"/>
    <w:rsid w:val="00803099"/>
    <w:pPr>
      <w:suppressLineNumbers/>
    </w:pPr>
    <w:rPr>
      <w:b/>
      <w:bCs/>
      <w:sz w:val="32"/>
      <w:szCs w:val="32"/>
    </w:rPr>
  </w:style>
  <w:style w:type="paragraph" w:customStyle="1" w:styleId="WW-ContentsHeading1">
    <w:name w:val="WW-Contents Heading1"/>
    <w:basedOn w:val="WW-Heading1"/>
    <w:rsid w:val="00803099"/>
    <w:pPr>
      <w:suppressLineNumbers/>
    </w:pPr>
    <w:rPr>
      <w:b/>
      <w:bCs/>
      <w:sz w:val="32"/>
      <w:szCs w:val="32"/>
    </w:rPr>
  </w:style>
  <w:style w:type="character" w:customStyle="1" w:styleId="TableTextChar">
    <w:name w:val="Table Text Char"/>
    <w:link w:val="TableText"/>
    <w:rsid w:val="00803099"/>
    <w:rPr>
      <w:sz w:val="16"/>
      <w:szCs w:val="24"/>
    </w:rPr>
  </w:style>
  <w:style w:type="paragraph" w:customStyle="1" w:styleId="m1915234064739396625msolistparagraph">
    <w:name w:val="m_1915234064739396625msolistparagraph"/>
    <w:basedOn w:val="Normal"/>
    <w:rsid w:val="00803099"/>
    <w:pPr>
      <w:spacing w:before="100" w:beforeAutospacing="1" w:after="100" w:afterAutospacing="1"/>
    </w:pPr>
    <w:rPr>
      <w:lang w:val="en-GB" w:eastAsia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309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03099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37A3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3236A5"/>
  </w:style>
  <w:style w:type="character" w:customStyle="1" w:styleId="eop">
    <w:name w:val="eop"/>
    <w:basedOn w:val="DefaultParagraphFont"/>
    <w:rsid w:val="003236A5"/>
  </w:style>
  <w:style w:type="paragraph" w:customStyle="1" w:styleId="paragraph">
    <w:name w:val="paragraph"/>
    <w:basedOn w:val="Normal"/>
    <w:rsid w:val="002D1AF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9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2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9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5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8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9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8A347A0199F84F80C401BCF487326C" ma:contentTypeVersion="18" ma:contentTypeDescription="Create a new document." ma:contentTypeScope="" ma:versionID="618c1cc53bff52a1ab9de86e49371840">
  <xsd:schema xmlns:xsd="http://www.w3.org/2001/XMLSchema" xmlns:xs="http://www.w3.org/2001/XMLSchema" xmlns:p="http://schemas.microsoft.com/office/2006/metadata/properties" xmlns:ns3="3ccad86d-b73d-46b9-a311-148453bb00e0" xmlns:ns4="98e41d19-11c9-4bf4-a242-0c5d4480dafd" targetNamespace="http://schemas.microsoft.com/office/2006/metadata/properties" ma:root="true" ma:fieldsID="7869b984963c9be5c3816f35619878a5" ns3:_="" ns4:_="">
    <xsd:import namespace="3ccad86d-b73d-46b9-a311-148453bb00e0"/>
    <xsd:import namespace="98e41d19-11c9-4bf4-a242-0c5d4480da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cad86d-b73d-46b9-a311-148453bb0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41d19-11c9-4bf4-a242-0c5d4480daf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cad86d-b73d-46b9-a311-148453bb00e0" xsi:nil="true"/>
  </documentManagement>
</p:properties>
</file>

<file path=customXml/itemProps1.xml><?xml version="1.0" encoding="utf-8"?>
<ds:datastoreItem xmlns:ds="http://schemas.openxmlformats.org/officeDocument/2006/customXml" ds:itemID="{1FF5391A-9C76-4181-8D30-C1A5328565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7F9926-2F93-4212-A27F-3A299EEC12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34522B-0A18-46E5-A983-21A7C04AE379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6D233DC-B48D-4DCD-872E-A719D1D0F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cad86d-b73d-46b9-a311-148453bb00e0"/>
    <ds:schemaRef ds:uri="98e41d19-11c9-4bf4-a242-0c5d4480da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A47EA7A-3060-4ED9-ACC0-022088E826C8}">
  <ds:schemaRefs>
    <ds:schemaRef ds:uri="http://schemas.microsoft.com/office/2006/metadata/properties"/>
    <ds:schemaRef ds:uri="http://schemas.microsoft.com/office/infopath/2007/PartnerControls"/>
    <ds:schemaRef ds:uri="3ccad86d-b73d-46b9-a311-148453bb00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503</Words>
  <Characters>4093</Characters>
  <Application>Microsoft Office Word</Application>
  <DocSecurity>0</DocSecurity>
  <Lines>186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ERM ATP</vt:lpstr>
    </vt:vector>
  </TitlesOfParts>
  <Company>Hewlett-Packard Company</Company>
  <LinksUpToDate>false</LinksUpToDate>
  <CharactersWithSpaces>4510</CharactersWithSpaces>
  <SharedDoc>false</SharedDoc>
  <HLinks>
    <vt:vector size="312" baseType="variant">
      <vt:variant>
        <vt:i4>1900621</vt:i4>
      </vt:variant>
      <vt:variant>
        <vt:i4>321</vt:i4>
      </vt:variant>
      <vt:variant>
        <vt:i4>0</vt:i4>
      </vt:variant>
      <vt:variant>
        <vt:i4>5</vt:i4>
      </vt:variant>
      <vt:variant>
        <vt:lpwstr>https://workbench.cisecurity.org/benchmarks/9090</vt:lpwstr>
      </vt:variant>
      <vt:variant>
        <vt:lpwstr/>
      </vt:variant>
      <vt:variant>
        <vt:i4>1114201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_Hlk185452182	1,13083,13093,66,,IMS-PO-045</vt:lpwstr>
      </vt:variant>
      <vt:variant>
        <vt:i4>2031667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_Toc186410540</vt:lpwstr>
      </vt:variant>
      <vt:variant>
        <vt:i4>1572915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_Toc186410539</vt:lpwstr>
      </vt:variant>
      <vt:variant>
        <vt:i4>1572915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_Toc186410538</vt:lpwstr>
      </vt:variant>
      <vt:variant>
        <vt:i4>1572915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_Toc186410537</vt:lpwstr>
      </vt:variant>
      <vt:variant>
        <vt:i4>1179699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_Toc186410594</vt:lpwstr>
      </vt:variant>
      <vt:variant>
        <vt:i4>1179699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_Toc186410593</vt:lpwstr>
      </vt:variant>
      <vt:variant>
        <vt:i4>1179699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_Toc186410592</vt:lpwstr>
      </vt:variant>
      <vt:variant>
        <vt:i4>1179699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_Toc186410591</vt:lpwstr>
      </vt:variant>
      <vt:variant>
        <vt:i4>1179699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_Toc186410590</vt:lpwstr>
      </vt:variant>
      <vt:variant>
        <vt:i4>1245235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_Toc186410589</vt:lpwstr>
      </vt:variant>
      <vt:variant>
        <vt:i4>1245235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_Toc186410588</vt:lpwstr>
      </vt:variant>
      <vt:variant>
        <vt:i4>1245235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_Toc186410587</vt:lpwstr>
      </vt:variant>
      <vt:variant>
        <vt:i4>1245235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_Toc186410586</vt:lpwstr>
      </vt:variant>
      <vt:variant>
        <vt:i4>1245235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_Toc186410585</vt:lpwstr>
      </vt:variant>
      <vt:variant>
        <vt:i4>1245235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_Toc186410584</vt:lpwstr>
      </vt:variant>
      <vt:variant>
        <vt:i4>1245235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_Toc186410583</vt:lpwstr>
      </vt:variant>
      <vt:variant>
        <vt:i4>1245235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_Toc186410582</vt:lpwstr>
      </vt:variant>
      <vt:variant>
        <vt:i4>1245235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_Toc186410581</vt:lpwstr>
      </vt:variant>
      <vt:variant>
        <vt:i4>1245235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_Toc186410580</vt:lpwstr>
      </vt:variant>
      <vt:variant>
        <vt:i4>1835059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_Toc186410579</vt:lpwstr>
      </vt:variant>
      <vt:variant>
        <vt:i4>1835059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_Toc186410578</vt:lpwstr>
      </vt:variant>
      <vt:variant>
        <vt:i4>1835059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_Toc186410577</vt:lpwstr>
      </vt:variant>
      <vt:variant>
        <vt:i4>1835059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_Toc186410576</vt:lpwstr>
      </vt:variant>
      <vt:variant>
        <vt:i4>1835059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_Toc186410575</vt:lpwstr>
      </vt:variant>
      <vt:variant>
        <vt:i4>1835059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_Toc186410574</vt:lpwstr>
      </vt:variant>
      <vt:variant>
        <vt:i4>1835059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_Toc186410573</vt:lpwstr>
      </vt:variant>
      <vt:variant>
        <vt:i4>1835059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_Toc186410572</vt:lpwstr>
      </vt:variant>
      <vt:variant>
        <vt:i4>1835059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_Toc186410571</vt:lpwstr>
      </vt:variant>
      <vt:variant>
        <vt:i4>1835059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_Toc186410570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_Toc186410569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_Toc186410568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_Toc186410567</vt:lpwstr>
      </vt:variant>
      <vt:variant>
        <vt:i4>1900595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_Toc186410566</vt:lpwstr>
      </vt:variant>
      <vt:variant>
        <vt:i4>1900595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_Toc186410565</vt:lpwstr>
      </vt:variant>
      <vt:variant>
        <vt:i4>1900595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_Toc186410564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_Toc186410563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_Toc186410562</vt:lpwstr>
      </vt:variant>
      <vt:variant>
        <vt:i4>1900595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_Toc186410561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_Toc186410560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_Toc186410559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_Toc186410558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_Toc186410557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_Toc186410556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_Toc186410555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_Toc186410554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_Toc186410553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_Toc186410552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_Toc186410551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_Toc186410550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_Toc186410549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 ATP</dc:title>
  <dc:subject/>
  <dc:creator>Josephine Sajjabi</dc:creator>
  <cp:keywords/>
  <cp:lastModifiedBy>Andrew Opio</cp:lastModifiedBy>
  <cp:revision>7</cp:revision>
  <cp:lastPrinted>2026-03-10T10:44:00Z</cp:lastPrinted>
  <dcterms:created xsi:type="dcterms:W3CDTF">2026-03-10T08:51:00Z</dcterms:created>
  <dcterms:modified xsi:type="dcterms:W3CDTF">2026-03-10T10:50:00Z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CDateCreated">
    <vt:lpwstr>2011-09-27T06:35:00Z</vt:lpwstr>
  </property>
  <property fmtid="{D5CDD505-2E9C-101B-9397-08002B2CF9AE}" pid="3" name="display_urn:schemas-microsoft-com:office:office#Editor">
    <vt:lpwstr>Ivan Dushime</vt:lpwstr>
  </property>
  <property fmtid="{D5CDD505-2E9C-101B-9397-08002B2CF9AE}" pid="4" name="ContentTypeId">
    <vt:lpwstr>0x010100B38A347A0199F84F80C401BCF487326C</vt:lpwstr>
  </property>
  <property fmtid="{D5CDD505-2E9C-101B-9397-08002B2CF9AE}" pid="5" name="MediaServiceImageTags">
    <vt:lpwstr/>
  </property>
  <property fmtid="{D5CDD505-2E9C-101B-9397-08002B2CF9AE}" pid="6" name="GrammarlyDocumentId">
    <vt:lpwstr>76245a4700748d6687a1f98869374953f378ae05ddfb27d771d3d2200d331a8a</vt:lpwstr>
  </property>
</Properties>
</file>